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8A9788">
      <w:pPr>
        <w:spacing w:after="331" w:line="259" w:lineRule="auto"/>
        <w:ind w:left="172" w:right="0" w:firstLine="0"/>
        <w:jc w:val="left"/>
        <w:rPr>
          <w:rFonts w:cs="Arial"/>
          <w:b/>
          <w:sz w:val="48"/>
        </w:rPr>
      </w:pPr>
      <w:r>
        <w:rPr>
          <w:rFonts w:cs="Arial"/>
          <w:b/>
          <w:sz w:val="48"/>
          <w:lang w:val="en-US"/>
        </w:rPr>
        <w:t>Product Inventory Management (Control)</w:t>
      </w:r>
    </w:p>
    <w:p w14:paraId="2AC965AB">
      <w:pPr>
        <w:spacing w:after="331" w:line="259" w:lineRule="auto"/>
        <w:ind w:left="172" w:right="0" w:firstLine="0"/>
        <w:jc w:val="left"/>
        <w:rPr>
          <w:rFonts w:cs="Arial"/>
          <w:b/>
          <w:sz w:val="48"/>
        </w:rPr>
      </w:pPr>
      <w:r>
        <w:rPr>
          <w:rFonts w:cs="Arial"/>
          <w:b/>
          <w:sz w:val="48"/>
          <w:lang w:val="en-US"/>
        </w:rPr>
        <w:t xml:space="preserve">Product Inventory Management Documentation </w:t>
      </w:r>
    </w:p>
    <w:p w14:paraId="35684D66">
      <w:pPr>
        <w:spacing w:after="331" w:line="259" w:lineRule="auto"/>
        <w:ind w:left="172" w:right="0" w:firstLine="0"/>
        <w:jc w:val="left"/>
        <w:rPr>
          <w:rFonts w:cs="Arial"/>
          <w:b/>
          <w:sz w:val="48"/>
          <w:lang w:val="en-US"/>
        </w:rPr>
      </w:pPr>
      <w:r>
        <w:rPr>
          <w:rFonts w:cs="Arial"/>
          <w:b/>
          <w:sz w:val="48"/>
          <w:lang w:val="en-US"/>
        </w:rPr>
        <w:t xml:space="preserve">         Project  Tittle : Product Inventory Management </w:t>
      </w:r>
    </w:p>
    <w:p w14:paraId="130FCE01">
      <w:pPr>
        <w:spacing w:after="331" w:line="259" w:lineRule="auto"/>
        <w:ind w:left="172" w:right="0" w:firstLine="0"/>
        <w:jc w:val="left"/>
        <w:rPr>
          <w:rFonts w:cs="Arial"/>
          <w:b/>
          <w:sz w:val="48"/>
          <w:lang w:val="en-US"/>
        </w:rPr>
      </w:pPr>
    </w:p>
    <w:p w14:paraId="30A22885">
      <w:pPr>
        <w:spacing w:after="160" w:line="278" w:lineRule="auto"/>
        <w:ind w:left="0" w:right="0" w:firstLine="0"/>
        <w:jc w:val="left"/>
        <w:rPr>
          <w:rFonts w:cs="Arial"/>
          <w:b/>
          <w:sz w:val="48"/>
        </w:rPr>
      </w:pPr>
      <w:r>
        <w:rPr>
          <w:rFonts w:cs="Arial"/>
          <w:b/>
          <w:sz w:val="48"/>
          <w:lang w:val="en-US"/>
        </w:rPr>
        <w:t xml:space="preserve">TEAM </w:t>
      </w:r>
      <w:r>
        <w:rPr>
          <w:rFonts w:cs="Arial"/>
          <w:b/>
          <w:sz w:val="48"/>
        </w:rPr>
        <w:t>M</w:t>
      </w:r>
      <w:r>
        <w:rPr>
          <w:rFonts w:cs="Arial"/>
          <w:b/>
          <w:sz w:val="48"/>
          <w:lang w:val="en-US"/>
        </w:rPr>
        <w:t>E</w:t>
      </w:r>
      <w:r>
        <w:rPr>
          <w:rFonts w:hint="default" w:cs="Arial"/>
          <w:b/>
          <w:sz w:val="48"/>
          <w:lang w:val="en-IN"/>
        </w:rPr>
        <w:t>M</w:t>
      </w:r>
      <w:r>
        <w:rPr>
          <w:rFonts w:cs="Arial"/>
          <w:b/>
          <w:sz w:val="48"/>
          <w:lang w:val="en-US"/>
        </w:rPr>
        <w:t>BER</w:t>
      </w:r>
      <w:r>
        <w:rPr>
          <w:rFonts w:hint="default" w:cs="Arial"/>
          <w:b/>
          <w:sz w:val="48"/>
          <w:lang w:val="en-IN"/>
        </w:rPr>
        <w:t>S</w:t>
      </w:r>
      <w:r>
        <w:rPr>
          <w:rFonts w:cs="Arial"/>
          <w:b/>
          <w:sz w:val="48"/>
          <w:lang w:val="en-US"/>
        </w:rPr>
        <w:t xml:space="preserve"> AND ROLES</w:t>
      </w:r>
    </w:p>
    <w:p w14:paraId="24D47A1D">
      <w:pPr>
        <w:tabs>
          <w:tab w:val="left" w:pos="6160"/>
        </w:tabs>
        <w:spacing w:after="160" w:line="278" w:lineRule="auto"/>
        <w:ind w:left="0" w:right="0" w:firstLine="0"/>
        <w:jc w:val="left"/>
        <w:rPr>
          <w:rFonts w:cs="Arial"/>
          <w:b/>
          <w:sz w:val="48"/>
          <w:lang w:val="en-US"/>
        </w:rPr>
      </w:pPr>
      <w:r>
        <w:rPr>
          <w:rFonts w:cs="Arial"/>
          <w:b/>
          <w:sz w:val="48"/>
          <w:lang w:val="en-US"/>
        </w:rPr>
        <w:t xml:space="preserve">  </w:t>
      </w:r>
      <w:r>
        <w:rPr>
          <w:rFonts w:hint="default" w:cs="Arial"/>
          <w:b/>
          <w:sz w:val="48"/>
          <w:lang w:val="en-IN"/>
        </w:rPr>
        <w:t>TEAM MEMBERS</w:t>
      </w:r>
      <w:r>
        <w:rPr>
          <w:rFonts w:cs="Arial"/>
          <w:b/>
          <w:sz w:val="48"/>
          <w:lang w:val="en-US"/>
        </w:rPr>
        <w:t>(</w:t>
      </w:r>
      <w:r>
        <w:rPr>
          <w:rFonts w:hint="default" w:cs="Arial"/>
          <w:b/>
          <w:sz w:val="48"/>
          <w:lang w:val="en-IN"/>
        </w:rPr>
        <w:t>3</w:t>
      </w:r>
      <w:r>
        <w:rPr>
          <w:rFonts w:cs="Arial"/>
          <w:b/>
          <w:sz w:val="48"/>
          <w:lang w:val="en-US"/>
        </w:rPr>
        <w:t>)</w:t>
      </w:r>
    </w:p>
    <w:p w14:paraId="7DDC4A27">
      <w:pPr>
        <w:spacing w:after="160" w:line="278" w:lineRule="auto"/>
        <w:ind w:left="0" w:right="0" w:firstLine="0"/>
        <w:jc w:val="left"/>
        <w:rPr>
          <w:rFonts w:cs="Arial"/>
          <w:b/>
          <w:sz w:val="48"/>
          <w:lang w:val="en-US"/>
        </w:rPr>
      </w:pPr>
      <w:r>
        <w:rPr>
          <w:rFonts w:cs="Arial"/>
          <w:b/>
          <w:sz w:val="48"/>
          <w:lang w:val="en-US"/>
        </w:rPr>
        <w:t xml:space="preserve">    Name :</w:t>
      </w:r>
      <w:r>
        <w:rPr>
          <w:rFonts w:hint="default" w:cs="Arial"/>
          <w:b/>
          <w:sz w:val="48"/>
          <w:lang w:val="en-IN"/>
        </w:rPr>
        <w:t>Kavipriya L</w:t>
      </w:r>
      <w:r>
        <w:rPr>
          <w:rFonts w:cs="Arial"/>
          <w:b/>
          <w:sz w:val="48"/>
          <w:lang w:val="en-US"/>
        </w:rPr>
        <w:t>(Team leader )</w:t>
      </w:r>
    </w:p>
    <w:p w14:paraId="49BACFB7">
      <w:pPr>
        <w:spacing w:after="160" w:line="278" w:lineRule="auto"/>
        <w:ind w:left="0" w:right="0" w:firstLine="0"/>
        <w:jc w:val="left"/>
        <w:rPr>
          <w:rFonts w:hint="default" w:cs="Arial"/>
          <w:b/>
          <w:sz w:val="48"/>
          <w:lang w:val="en-IN"/>
        </w:rPr>
      </w:pPr>
      <w:r>
        <w:rPr>
          <w:rFonts w:cs="Arial"/>
          <w:b/>
          <w:sz w:val="48"/>
          <w:lang w:val="en-US"/>
        </w:rPr>
        <w:t xml:space="preserve">    </w:t>
      </w:r>
      <w:r>
        <w:rPr>
          <w:rFonts w:hint="default" w:cs="Arial"/>
          <w:b/>
          <w:sz w:val="48"/>
          <w:lang w:val="en-IN"/>
        </w:rPr>
        <w:t xml:space="preserve"> Reg No:222406680</w:t>
      </w:r>
    </w:p>
    <w:p w14:paraId="32D73016">
      <w:pPr>
        <w:spacing w:after="160" w:line="278" w:lineRule="auto"/>
        <w:ind w:left="0" w:right="0" w:firstLine="0"/>
        <w:jc w:val="left"/>
        <w:rPr>
          <w:rFonts w:cs="Arial"/>
          <w:b/>
          <w:sz w:val="48"/>
          <w:lang w:val="en-US"/>
        </w:rPr>
      </w:pPr>
      <w:r>
        <w:rPr>
          <w:rFonts w:cs="Arial"/>
          <w:b/>
          <w:sz w:val="48"/>
          <w:lang w:val="en-US"/>
        </w:rPr>
        <w:t xml:space="preserve">     </w:t>
      </w:r>
      <w:bookmarkStart w:id="0" w:name="_GoBack"/>
      <w:bookmarkEnd w:id="0"/>
      <w:r>
        <w:rPr>
          <w:rFonts w:cs="Arial"/>
          <w:b/>
          <w:sz w:val="48"/>
          <w:lang w:val="en-US"/>
        </w:rPr>
        <w:t xml:space="preserve">Role: Frontend coding </w:t>
      </w:r>
    </w:p>
    <w:p w14:paraId="6D786DEA">
      <w:pPr>
        <w:spacing w:after="160" w:line="278" w:lineRule="auto"/>
        <w:ind w:left="0" w:right="0" w:firstLine="0"/>
        <w:jc w:val="left"/>
        <w:rPr>
          <w:rFonts w:cs="Arial"/>
          <w:b/>
          <w:sz w:val="48"/>
          <w:lang w:val="en-US"/>
        </w:rPr>
      </w:pPr>
      <w:r>
        <w:rPr>
          <w:rFonts w:cs="Arial"/>
          <w:b/>
          <w:sz w:val="48"/>
          <w:lang w:val="en-US"/>
        </w:rPr>
        <w:t xml:space="preserve">     Name: </w:t>
      </w:r>
      <w:r>
        <w:rPr>
          <w:rFonts w:hint="default" w:cs="Arial"/>
          <w:b/>
          <w:sz w:val="48"/>
          <w:lang w:val="en-IN"/>
        </w:rPr>
        <w:t>Kayalvizhi K</w:t>
      </w:r>
      <w:r>
        <w:rPr>
          <w:rFonts w:cs="Arial"/>
          <w:b/>
          <w:sz w:val="48"/>
          <w:lang w:val="en-US"/>
        </w:rPr>
        <w:t>(Team members)</w:t>
      </w:r>
    </w:p>
    <w:p w14:paraId="14F96D76">
      <w:pPr>
        <w:spacing w:after="160" w:line="278" w:lineRule="auto"/>
        <w:ind w:left="0" w:right="0" w:firstLine="0"/>
        <w:jc w:val="left"/>
        <w:rPr>
          <w:rFonts w:cs="Arial"/>
          <w:b/>
          <w:sz w:val="48"/>
          <w:lang w:val="en-US"/>
        </w:rPr>
      </w:pPr>
      <w:r>
        <w:rPr>
          <w:rFonts w:hint="default" w:cs="Arial"/>
          <w:b/>
          <w:sz w:val="48"/>
          <w:lang w:val="en-IN"/>
        </w:rPr>
        <w:t xml:space="preserve">     Reg No:222406683</w:t>
      </w:r>
    </w:p>
    <w:p w14:paraId="6D515B4F">
      <w:pPr>
        <w:spacing w:after="160" w:line="278" w:lineRule="auto"/>
        <w:ind w:left="0" w:right="0" w:firstLine="0"/>
        <w:jc w:val="left"/>
        <w:rPr>
          <w:rFonts w:cs="Arial"/>
          <w:b/>
          <w:sz w:val="48"/>
          <w:lang w:val="en-US"/>
        </w:rPr>
      </w:pPr>
      <w:r>
        <w:rPr>
          <w:rFonts w:cs="Arial"/>
          <w:b/>
          <w:sz w:val="48"/>
          <w:lang w:val="en-US"/>
        </w:rPr>
        <w:t xml:space="preserve">     Role: Documentation </w:t>
      </w:r>
    </w:p>
    <w:p w14:paraId="298F6066">
      <w:pPr>
        <w:spacing w:after="160" w:line="278" w:lineRule="auto"/>
        <w:ind w:left="0" w:right="0" w:firstLine="0"/>
        <w:jc w:val="left"/>
        <w:rPr>
          <w:rFonts w:hint="default" w:cs="Arial"/>
          <w:b/>
          <w:sz w:val="48"/>
          <w:lang w:val="en-IN"/>
        </w:rPr>
      </w:pPr>
      <w:r>
        <w:rPr>
          <w:rFonts w:cs="Arial"/>
          <w:b/>
          <w:sz w:val="48"/>
          <w:lang w:val="en-US"/>
        </w:rPr>
        <w:t xml:space="preserve">     Name:</w:t>
      </w:r>
      <w:r>
        <w:rPr>
          <w:rFonts w:hint="default" w:cs="Arial"/>
          <w:b/>
          <w:sz w:val="48"/>
          <w:lang w:val="en-IN"/>
        </w:rPr>
        <w:t xml:space="preserve"> Bhavasri R</w:t>
      </w:r>
      <w:r>
        <w:rPr>
          <w:rFonts w:cs="Arial"/>
          <w:b/>
          <w:sz w:val="48"/>
          <w:lang w:val="en-US"/>
        </w:rPr>
        <w:t>(Team</w:t>
      </w:r>
      <w:r>
        <w:rPr>
          <w:rFonts w:hint="default" w:cs="Arial"/>
          <w:b/>
          <w:sz w:val="48"/>
          <w:lang w:val="en-IN"/>
        </w:rPr>
        <w:t xml:space="preserve"> members)</w:t>
      </w:r>
    </w:p>
    <w:p w14:paraId="4279D77D">
      <w:pPr>
        <w:spacing w:after="160" w:line="278" w:lineRule="auto"/>
        <w:ind w:left="0" w:right="0" w:firstLine="0"/>
        <w:jc w:val="left"/>
        <w:rPr>
          <w:rFonts w:hint="default" w:cs="Arial"/>
          <w:b/>
          <w:sz w:val="48"/>
          <w:lang w:val="en-IN"/>
        </w:rPr>
      </w:pPr>
      <w:r>
        <w:rPr>
          <w:rFonts w:hint="default" w:cs="Arial"/>
          <w:b/>
          <w:sz w:val="48"/>
          <w:lang w:val="en-IN"/>
        </w:rPr>
        <w:t xml:space="preserve">     Reg No:222406658</w:t>
      </w:r>
    </w:p>
    <w:p w14:paraId="4D1878AD">
      <w:pPr>
        <w:spacing w:after="160" w:line="278" w:lineRule="auto"/>
        <w:ind w:left="0" w:right="0" w:firstLine="0"/>
        <w:jc w:val="left"/>
        <w:rPr>
          <w:rFonts w:cs="Arial"/>
          <w:b/>
          <w:sz w:val="48"/>
          <w:lang w:val="en-US"/>
        </w:rPr>
      </w:pPr>
    </w:p>
    <w:p w14:paraId="32E15288">
      <w:pPr>
        <w:spacing w:after="160" w:line="278" w:lineRule="auto"/>
        <w:ind w:left="0" w:right="0" w:firstLine="0"/>
        <w:jc w:val="left"/>
        <w:rPr>
          <w:rFonts w:cs="Arial"/>
          <w:b/>
          <w:sz w:val="48"/>
          <w:lang w:val="en-US"/>
        </w:rPr>
      </w:pPr>
      <w:r>
        <w:rPr>
          <w:rFonts w:cs="Arial"/>
          <w:b/>
          <w:sz w:val="48"/>
          <w:lang w:val="en-US"/>
        </w:rPr>
        <w:t xml:space="preserve">    Role: Voice Over</w:t>
      </w:r>
    </w:p>
    <w:p w14:paraId="511B9AEC">
      <w:pPr>
        <w:spacing w:after="160" w:line="278" w:lineRule="auto"/>
        <w:ind w:left="0" w:right="0" w:firstLine="533"/>
        <w:jc w:val="left"/>
        <w:rPr>
          <w:rFonts w:cs="Arial"/>
          <w:b/>
          <w:sz w:val="48"/>
          <w:lang w:val="en-US"/>
        </w:rPr>
      </w:pPr>
      <w:r>
        <w:rPr>
          <w:rFonts w:cs="Arial"/>
          <w:b/>
          <w:sz w:val="48"/>
          <w:lang w:val="en-US"/>
        </w:rPr>
        <w:t>Role: created the demo video.</w:t>
      </w:r>
    </w:p>
    <w:p w14:paraId="291FE784">
      <w:pPr>
        <w:spacing w:after="160" w:line="278" w:lineRule="auto"/>
        <w:ind w:left="0" w:right="0" w:firstLine="533"/>
        <w:jc w:val="left"/>
        <w:rPr>
          <w:rFonts w:cs="Arial"/>
          <w:b/>
          <w:sz w:val="48"/>
        </w:rPr>
      </w:pPr>
    </w:p>
    <w:p w14:paraId="2D6B1897">
      <w:pPr>
        <w:spacing w:after="160" w:line="278" w:lineRule="auto"/>
        <w:ind w:left="0" w:right="0" w:firstLine="533"/>
        <w:jc w:val="left"/>
      </w:pPr>
      <w:r>
        <w:rPr>
          <w:rFonts w:cs="Arial"/>
          <w:b/>
          <w:sz w:val="48"/>
        </w:rPr>
        <w:t xml:space="preserve">Product Inventory Management System </w:t>
      </w:r>
    </w:p>
    <w:p w14:paraId="7DC7F8C6">
      <w:pPr>
        <w:pStyle w:val="2"/>
        <w:spacing w:after="206"/>
      </w:pPr>
      <w:r>
        <w:t xml:space="preserve">PROJECT OVERVIEW </w:t>
      </w:r>
    </w:p>
    <w:p w14:paraId="4DC123E1">
      <w:pPr>
        <w:spacing w:after="386"/>
        <w:ind w:right="407"/>
      </w:pPr>
      <w:r>
        <w:t xml:space="preserve">The </w:t>
      </w:r>
      <w:r>
        <w:rPr>
          <w:rFonts w:cs="Arial"/>
          <w:b/>
        </w:rPr>
        <w:t>Product Inventory Management System</w:t>
      </w:r>
      <w:r>
        <w:t xml:space="preserve"> is a backend-focused web application developed using </w:t>
      </w:r>
      <w:r>
        <w:rPr>
          <w:rFonts w:cs="Arial"/>
          <w:b/>
        </w:rPr>
        <w:t>Node.js</w:t>
      </w:r>
      <w:r>
        <w:t xml:space="preserve">, </w:t>
      </w:r>
      <w:r>
        <w:rPr>
          <w:rFonts w:cs="Arial"/>
          <w:b/>
        </w:rPr>
        <w:t>Express.js</w:t>
      </w:r>
      <w:r>
        <w:t xml:space="preserve">, and </w:t>
      </w:r>
      <w:r>
        <w:rPr>
          <w:rFonts w:cs="Arial"/>
          <w:b/>
        </w:rPr>
        <w:t>MongoDB</w:t>
      </w:r>
      <w:r>
        <w:t xml:space="preserve">, designed to provide a secure and scalable solution for managing product data through RESTful APIs. The system enables users to create accounts, log in securely, and access protected routes using </w:t>
      </w:r>
      <w:r>
        <w:rPr>
          <w:rFonts w:cs="Arial"/>
          <w:b/>
        </w:rPr>
        <w:t>JWT-based authentication</w:t>
      </w:r>
      <w:r>
        <w:t xml:space="preserve">, ensuring that only authorized users can perform operations. It supports complete </w:t>
      </w:r>
      <w:r>
        <w:rPr>
          <w:rFonts w:cs="Arial"/>
          <w:b/>
        </w:rPr>
        <w:t>CRUD functionality</w:t>
      </w:r>
      <w:r>
        <w:t>, allowing users to add new products, view their inventory, update product details such as price or quantity, and delete items when needed.</w:t>
      </w:r>
      <w:r>
        <w:rPr>
          <w:rFonts w:cs="Arial"/>
          <w:b/>
        </w:rPr>
        <w:t xml:space="preserve"> </w:t>
      </w:r>
    </w:p>
    <w:p w14:paraId="4B777561">
      <w:pPr>
        <w:spacing w:after="98" w:line="259" w:lineRule="auto"/>
        <w:ind w:left="-5" w:right="0"/>
        <w:jc w:val="left"/>
      </w:pPr>
      <w:r>
        <w:rPr>
          <w:rFonts w:cs="Arial"/>
          <w:b/>
        </w:rPr>
        <w:t xml:space="preserve">Key Objectives: </w:t>
      </w:r>
    </w:p>
    <w:p w14:paraId="309F3FB3">
      <w:pPr>
        <w:numPr>
          <w:ilvl w:val="0"/>
          <w:numId w:val="1"/>
        </w:numPr>
        <w:ind w:right="407" w:hanging="198"/>
      </w:pPr>
      <w:r>
        <w:t xml:space="preserve">Provide secure JWT-based user authentication and authorization for protected API access. </w:t>
      </w:r>
    </w:p>
    <w:p w14:paraId="3AE9C93F">
      <w:pPr>
        <w:numPr>
          <w:ilvl w:val="0"/>
          <w:numId w:val="1"/>
        </w:numPr>
        <w:ind w:right="407" w:hanging="198"/>
      </w:pPr>
      <w:r>
        <w:t xml:space="preserve">Enable efficient product inventory management through RESTful CRUD operations. </w:t>
      </w:r>
    </w:p>
    <w:p w14:paraId="673B49F3">
      <w:pPr>
        <w:numPr>
          <w:ilvl w:val="0"/>
          <w:numId w:val="1"/>
        </w:numPr>
        <w:ind w:right="407" w:hanging="198"/>
      </w:pPr>
      <w:r>
        <w:t xml:space="preserve">Ensure user-specific data isolation so each user can manage only their own products. </w:t>
      </w:r>
    </w:p>
    <w:p w14:paraId="79049CFF">
      <w:pPr>
        <w:numPr>
          <w:ilvl w:val="0"/>
          <w:numId w:val="1"/>
        </w:numPr>
        <w:ind w:right="407" w:hanging="198"/>
      </w:pPr>
      <w:r>
        <w:t xml:space="preserve">Implement scalable backend architecture using Node.js, Express.js, and MongoDB. </w:t>
      </w:r>
    </w:p>
    <w:p w14:paraId="000F1F85">
      <w:pPr>
        <w:numPr>
          <w:ilvl w:val="0"/>
          <w:numId w:val="1"/>
        </w:numPr>
        <w:spacing w:after="388"/>
        <w:ind w:right="407" w:hanging="198"/>
      </w:pPr>
      <w:r>
        <w:t>Deliver fast and reliable API responses with proper validation and error handling.</w:t>
      </w:r>
      <w:r>
        <w:rPr>
          <w:rFonts w:cs="Arial"/>
          <w:b/>
        </w:rPr>
        <w:t xml:space="preserve"> </w:t>
      </w:r>
    </w:p>
    <w:p w14:paraId="564964D2">
      <w:pPr>
        <w:spacing w:after="98" w:line="259" w:lineRule="auto"/>
        <w:ind w:left="-5" w:right="0"/>
        <w:jc w:val="left"/>
      </w:pPr>
      <w:r>
        <w:rPr>
          <w:rFonts w:cs="Arial"/>
          <w:b/>
        </w:rPr>
        <w:t xml:space="preserve">Target Users: </w:t>
      </w:r>
    </w:p>
    <w:p w14:paraId="1C5531CD">
      <w:pPr>
        <w:numPr>
          <w:ilvl w:val="0"/>
          <w:numId w:val="1"/>
        </w:numPr>
        <w:ind w:right="407" w:hanging="198"/>
      </w:pPr>
      <w:r>
        <w:t xml:space="preserve">Small business owners managing product stock and inventory records. </w:t>
      </w:r>
    </w:p>
    <w:p w14:paraId="7A31ACC8">
      <w:pPr>
        <w:numPr>
          <w:ilvl w:val="0"/>
          <w:numId w:val="1"/>
        </w:numPr>
        <w:ind w:right="407" w:hanging="198"/>
      </w:pPr>
      <w:r>
        <w:t xml:space="preserve">Freelancers or sellers tracking items or services in a structured way. </w:t>
      </w:r>
    </w:p>
    <w:p w14:paraId="39688D23">
      <w:pPr>
        <w:numPr>
          <w:ilvl w:val="0"/>
          <w:numId w:val="1"/>
        </w:numPr>
        <w:ind w:right="407" w:hanging="198"/>
      </w:pPr>
      <w:r>
        <w:t xml:space="preserve">Developers learning backend API development and authentication workflows. </w:t>
      </w:r>
    </w:p>
    <w:p w14:paraId="4B03B6BB">
      <w:pPr>
        <w:numPr>
          <w:ilvl w:val="0"/>
          <w:numId w:val="1"/>
        </w:numPr>
        <w:ind w:right="407" w:hanging="198"/>
      </w:pPr>
      <w:r>
        <w:t xml:space="preserve">Students working on backend or full-stack development projects. </w:t>
      </w:r>
    </w:p>
    <w:p w14:paraId="7FEF284D">
      <w:pPr>
        <w:numPr>
          <w:ilvl w:val="0"/>
          <w:numId w:val="1"/>
        </w:numPr>
        <w:ind w:right="407" w:hanging="198"/>
      </w:pPr>
      <w:r>
        <w:t xml:space="preserve">Anyone needing a secure and simple backend system for managing product data. </w:t>
      </w:r>
    </w:p>
    <w:p w14:paraId="43DC76DA">
      <w:pPr>
        <w:spacing w:after="74" w:line="259" w:lineRule="auto"/>
        <w:ind w:left="720" w:right="0" w:firstLine="0"/>
        <w:jc w:val="left"/>
      </w:pPr>
      <w:r>
        <w:t xml:space="preserve"> </w:t>
      </w:r>
    </w:p>
    <w:p w14:paraId="23F01A35">
      <w:pPr>
        <w:spacing w:after="23" w:line="259" w:lineRule="auto"/>
        <w:ind w:left="0" w:right="0" w:firstLine="0"/>
        <w:jc w:val="left"/>
      </w:pPr>
      <w:r>
        <w:rPr>
          <w:rFonts w:cs="Arial"/>
          <w:b/>
          <w:sz w:val="28"/>
        </w:rPr>
        <w:t xml:space="preserve"> </w:t>
      </w:r>
    </w:p>
    <w:p w14:paraId="72CDD919">
      <w:pPr>
        <w:pStyle w:val="2"/>
      </w:pPr>
      <w:r>
        <w:t xml:space="preserve">PROJECT INSTRUCTION </w:t>
      </w:r>
    </w:p>
    <w:p w14:paraId="7A629AF7">
      <w:pPr>
        <w:numPr>
          <w:ilvl w:val="0"/>
          <w:numId w:val="2"/>
        </w:numPr>
        <w:ind w:right="407" w:hanging="138"/>
      </w:pPr>
      <w:r>
        <w:t xml:space="preserve">Create backend project folder </w:t>
      </w:r>
    </w:p>
    <w:p w14:paraId="68B59D09">
      <w:pPr>
        <w:numPr>
          <w:ilvl w:val="0"/>
          <w:numId w:val="2"/>
        </w:numPr>
        <w:ind w:right="407" w:hanging="138"/>
      </w:pPr>
      <w:r>
        <w:t xml:space="preserve">Configure server using Express.js </w:t>
      </w:r>
    </w:p>
    <w:p w14:paraId="1EC98D93">
      <w:pPr>
        <w:numPr>
          <w:ilvl w:val="0"/>
          <w:numId w:val="2"/>
        </w:numPr>
        <w:ind w:right="407" w:hanging="138"/>
      </w:pPr>
      <w:r>
        <w:t xml:space="preserve">Setup MongoDB database connection </w:t>
      </w:r>
    </w:p>
    <w:p w14:paraId="2030ADE7">
      <w:pPr>
        <w:numPr>
          <w:ilvl w:val="0"/>
          <w:numId w:val="2"/>
        </w:numPr>
        <w:ind w:right="407" w:hanging="138"/>
      </w:pPr>
      <w:r>
        <w:t xml:space="preserve">Implement authentication APIs </w:t>
      </w:r>
    </w:p>
    <w:p w14:paraId="0249F0FE">
      <w:pPr>
        <w:numPr>
          <w:ilvl w:val="0"/>
          <w:numId w:val="2"/>
        </w:numPr>
        <w:ind w:right="407" w:hanging="138"/>
      </w:pPr>
      <w:r>
        <w:t xml:space="preserve">Implement product CRUD APIs </w:t>
      </w:r>
    </w:p>
    <w:p w14:paraId="625FE4E6">
      <w:pPr>
        <w:numPr>
          <w:ilvl w:val="0"/>
          <w:numId w:val="2"/>
        </w:numPr>
        <w:spacing w:after="268"/>
        <w:ind w:right="407" w:hanging="138"/>
      </w:pPr>
      <w:r>
        <w:t xml:space="preserve">Test APIs using Thunder Client in VS Code </w:t>
      </w:r>
    </w:p>
    <w:p w14:paraId="670934E5">
      <w:pPr>
        <w:spacing w:after="258" w:line="259" w:lineRule="auto"/>
        <w:ind w:left="720" w:right="0" w:firstLine="0"/>
        <w:jc w:val="left"/>
      </w:pPr>
      <w:r>
        <w:t xml:space="preserve"> </w:t>
      </w:r>
    </w:p>
    <w:p w14:paraId="688A9ECE">
      <w:pPr>
        <w:spacing w:after="0" w:line="259" w:lineRule="auto"/>
        <w:ind w:left="720" w:right="0" w:firstLine="0"/>
        <w:jc w:val="left"/>
      </w:pPr>
      <w:r>
        <w:t xml:space="preserve"> </w:t>
      </w:r>
    </w:p>
    <w:p w14:paraId="644914EF">
      <w:pPr>
        <w:pStyle w:val="2"/>
      </w:pPr>
      <w:r>
        <w:t>PRE-REQUISITES</w:t>
      </w:r>
      <w:r>
        <w:rPr>
          <w:b w:val="0"/>
          <w:sz w:val="40"/>
        </w:rPr>
        <w:t xml:space="preserve"> </w:t>
      </w:r>
    </w:p>
    <w:tbl>
      <w:tblPr>
        <w:tblStyle w:val="9"/>
        <w:tblW w:w="4460" w:type="dxa"/>
        <w:tblInd w:w="10" w:type="dxa"/>
        <w:tblLayout w:type="autofit"/>
        <w:tblCellMar>
          <w:top w:w="161" w:type="dxa"/>
          <w:left w:w="95" w:type="dxa"/>
          <w:bottom w:w="0" w:type="dxa"/>
          <w:right w:w="102" w:type="dxa"/>
        </w:tblCellMar>
      </w:tblPr>
      <w:tblGrid>
        <w:gridCol w:w="1240"/>
        <w:gridCol w:w="3220"/>
      </w:tblGrid>
      <w:tr w14:paraId="4C2C3DC4">
        <w:tblPrEx>
          <w:tblCellMar>
            <w:top w:w="161" w:type="dxa"/>
            <w:left w:w="95" w:type="dxa"/>
            <w:bottom w:w="0" w:type="dxa"/>
            <w:right w:w="102" w:type="dxa"/>
          </w:tblCellMar>
        </w:tblPrEx>
        <w:trPr>
          <w:trHeight w:val="760" w:hRule="atLeast"/>
        </w:trPr>
        <w:tc>
          <w:tcPr>
            <w:tcW w:w="1240" w:type="dxa"/>
            <w:tcBorders>
              <w:top w:val="single" w:color="000000" w:sz="8" w:space="0"/>
              <w:left w:val="single" w:color="000000" w:sz="8" w:space="0"/>
              <w:bottom w:val="single" w:color="000000" w:sz="8" w:space="0"/>
              <w:right w:val="single" w:color="000000" w:sz="8" w:space="0"/>
            </w:tcBorders>
          </w:tcPr>
          <w:p w14:paraId="73A955C1">
            <w:pPr>
              <w:spacing w:after="0" w:line="259" w:lineRule="auto"/>
              <w:ind w:left="53" w:right="0" w:firstLine="0"/>
              <w:jc w:val="left"/>
            </w:pPr>
            <w:r>
              <w:rPr>
                <w:b/>
              </w:rPr>
              <w:t>Software</w:t>
            </w:r>
            <w:r>
              <w:t xml:space="preserve"> </w:t>
            </w:r>
          </w:p>
        </w:tc>
        <w:tc>
          <w:tcPr>
            <w:tcW w:w="3220" w:type="dxa"/>
            <w:tcBorders>
              <w:top w:val="single" w:color="000000" w:sz="8" w:space="0"/>
              <w:left w:val="single" w:color="000000" w:sz="8" w:space="0"/>
              <w:bottom w:val="single" w:color="000000" w:sz="8" w:space="0"/>
              <w:right w:val="single" w:color="000000" w:sz="8" w:space="0"/>
            </w:tcBorders>
          </w:tcPr>
          <w:p w14:paraId="4BD92F36">
            <w:pPr>
              <w:spacing w:after="0" w:line="259" w:lineRule="auto"/>
              <w:ind w:left="2" w:right="0" w:firstLine="0"/>
              <w:jc w:val="center"/>
            </w:pPr>
            <w:r>
              <w:rPr>
                <w:b/>
              </w:rPr>
              <w:t>Purpose</w:t>
            </w:r>
            <w:r>
              <w:t xml:space="preserve"> </w:t>
            </w:r>
          </w:p>
        </w:tc>
      </w:tr>
      <w:tr w14:paraId="608A2E7D">
        <w:tblPrEx>
          <w:tblCellMar>
            <w:top w:w="161" w:type="dxa"/>
            <w:left w:w="95" w:type="dxa"/>
            <w:bottom w:w="0" w:type="dxa"/>
            <w:right w:w="102" w:type="dxa"/>
          </w:tblCellMar>
        </w:tblPrEx>
        <w:trPr>
          <w:trHeight w:val="1040" w:hRule="atLeast"/>
        </w:trPr>
        <w:tc>
          <w:tcPr>
            <w:tcW w:w="1240" w:type="dxa"/>
            <w:tcBorders>
              <w:top w:val="single" w:color="000000" w:sz="8" w:space="0"/>
              <w:left w:val="single" w:color="000000" w:sz="8" w:space="0"/>
              <w:bottom w:val="single" w:color="000000" w:sz="8" w:space="0"/>
              <w:right w:val="single" w:color="000000" w:sz="8" w:space="0"/>
            </w:tcBorders>
          </w:tcPr>
          <w:p w14:paraId="61535892">
            <w:pPr>
              <w:spacing w:after="0" w:line="259" w:lineRule="auto"/>
              <w:ind w:left="0" w:right="0" w:firstLine="0"/>
              <w:jc w:val="left"/>
            </w:pPr>
            <w:r>
              <w:t xml:space="preserve">Node.js </w:t>
            </w:r>
          </w:p>
        </w:tc>
        <w:tc>
          <w:tcPr>
            <w:tcW w:w="3220" w:type="dxa"/>
            <w:tcBorders>
              <w:top w:val="single" w:color="000000" w:sz="8" w:space="0"/>
              <w:left w:val="single" w:color="000000" w:sz="8" w:space="0"/>
              <w:bottom w:val="single" w:color="000000" w:sz="8" w:space="0"/>
              <w:right w:val="single" w:color="000000" w:sz="8" w:space="0"/>
            </w:tcBorders>
          </w:tcPr>
          <w:p w14:paraId="5288CFF9">
            <w:pPr>
              <w:spacing w:after="0" w:line="259" w:lineRule="auto"/>
              <w:ind w:left="5" w:right="0" w:firstLine="0"/>
              <w:jc w:val="left"/>
            </w:pPr>
            <w:r>
              <w:t xml:space="preserve">JavaScript runtime for backend </w:t>
            </w:r>
          </w:p>
        </w:tc>
      </w:tr>
      <w:tr w14:paraId="081D9860">
        <w:tblPrEx>
          <w:tblCellMar>
            <w:top w:w="161" w:type="dxa"/>
            <w:left w:w="95" w:type="dxa"/>
            <w:bottom w:w="0" w:type="dxa"/>
            <w:right w:w="102" w:type="dxa"/>
          </w:tblCellMar>
        </w:tblPrEx>
        <w:trPr>
          <w:trHeight w:val="760" w:hRule="atLeast"/>
        </w:trPr>
        <w:tc>
          <w:tcPr>
            <w:tcW w:w="1240" w:type="dxa"/>
            <w:tcBorders>
              <w:top w:val="single" w:color="000000" w:sz="8" w:space="0"/>
              <w:left w:val="single" w:color="000000" w:sz="8" w:space="0"/>
              <w:bottom w:val="single" w:color="000000" w:sz="8" w:space="0"/>
              <w:right w:val="single" w:color="000000" w:sz="8" w:space="0"/>
            </w:tcBorders>
          </w:tcPr>
          <w:p w14:paraId="2A7FFD6B">
            <w:pPr>
              <w:spacing w:after="0" w:line="259" w:lineRule="auto"/>
              <w:ind w:left="0" w:right="0" w:firstLine="0"/>
            </w:pPr>
            <w:r>
              <w:t xml:space="preserve">MongoDB </w:t>
            </w:r>
          </w:p>
        </w:tc>
        <w:tc>
          <w:tcPr>
            <w:tcW w:w="3220" w:type="dxa"/>
            <w:tcBorders>
              <w:top w:val="single" w:color="000000" w:sz="8" w:space="0"/>
              <w:left w:val="single" w:color="000000" w:sz="8" w:space="0"/>
              <w:bottom w:val="single" w:color="000000" w:sz="8" w:space="0"/>
              <w:right w:val="single" w:color="000000" w:sz="8" w:space="0"/>
            </w:tcBorders>
          </w:tcPr>
          <w:p w14:paraId="13652112">
            <w:pPr>
              <w:spacing w:after="0" w:line="259" w:lineRule="auto"/>
              <w:ind w:left="5" w:right="0" w:firstLine="0"/>
              <w:jc w:val="left"/>
            </w:pPr>
            <w:r>
              <w:t xml:space="preserve">Database storage </w:t>
            </w:r>
          </w:p>
        </w:tc>
      </w:tr>
      <w:tr w14:paraId="6C34099F">
        <w:tblPrEx>
          <w:tblCellMar>
            <w:top w:w="161" w:type="dxa"/>
            <w:left w:w="95" w:type="dxa"/>
            <w:bottom w:w="0" w:type="dxa"/>
            <w:right w:w="102" w:type="dxa"/>
          </w:tblCellMar>
        </w:tblPrEx>
        <w:trPr>
          <w:trHeight w:val="760" w:hRule="atLeast"/>
        </w:trPr>
        <w:tc>
          <w:tcPr>
            <w:tcW w:w="1240" w:type="dxa"/>
            <w:tcBorders>
              <w:top w:val="single" w:color="000000" w:sz="8" w:space="0"/>
              <w:left w:val="single" w:color="000000" w:sz="8" w:space="0"/>
              <w:bottom w:val="single" w:color="000000" w:sz="8" w:space="0"/>
              <w:right w:val="single" w:color="000000" w:sz="8" w:space="0"/>
            </w:tcBorders>
          </w:tcPr>
          <w:p w14:paraId="53CCEF83">
            <w:pPr>
              <w:spacing w:after="0" w:line="259" w:lineRule="auto"/>
              <w:ind w:left="0" w:right="0" w:firstLine="0"/>
              <w:jc w:val="left"/>
            </w:pPr>
            <w:r>
              <w:t xml:space="preserve">npm </w:t>
            </w:r>
          </w:p>
        </w:tc>
        <w:tc>
          <w:tcPr>
            <w:tcW w:w="3220" w:type="dxa"/>
            <w:tcBorders>
              <w:top w:val="single" w:color="000000" w:sz="8" w:space="0"/>
              <w:left w:val="single" w:color="000000" w:sz="8" w:space="0"/>
              <w:bottom w:val="single" w:color="000000" w:sz="8" w:space="0"/>
              <w:right w:val="single" w:color="000000" w:sz="8" w:space="0"/>
            </w:tcBorders>
          </w:tcPr>
          <w:p w14:paraId="75657692">
            <w:pPr>
              <w:spacing w:after="0" w:line="259" w:lineRule="auto"/>
              <w:ind w:left="5" w:right="0" w:firstLine="0"/>
              <w:jc w:val="left"/>
            </w:pPr>
            <w:r>
              <w:t xml:space="preserve">Package manager </w:t>
            </w:r>
          </w:p>
        </w:tc>
      </w:tr>
      <w:tr w14:paraId="7476686B">
        <w:tblPrEx>
          <w:tblCellMar>
            <w:top w:w="161" w:type="dxa"/>
            <w:left w:w="95" w:type="dxa"/>
            <w:bottom w:w="0" w:type="dxa"/>
            <w:right w:w="102" w:type="dxa"/>
          </w:tblCellMar>
        </w:tblPrEx>
        <w:trPr>
          <w:trHeight w:val="760" w:hRule="atLeast"/>
        </w:trPr>
        <w:tc>
          <w:tcPr>
            <w:tcW w:w="1240" w:type="dxa"/>
            <w:tcBorders>
              <w:top w:val="single" w:color="000000" w:sz="8" w:space="0"/>
              <w:left w:val="single" w:color="000000" w:sz="8" w:space="0"/>
              <w:bottom w:val="single" w:color="000000" w:sz="8" w:space="0"/>
              <w:right w:val="single" w:color="000000" w:sz="8" w:space="0"/>
            </w:tcBorders>
          </w:tcPr>
          <w:p w14:paraId="3705D8B5">
            <w:pPr>
              <w:spacing w:after="0" w:line="259" w:lineRule="auto"/>
              <w:ind w:left="0" w:right="0" w:firstLine="0"/>
              <w:jc w:val="left"/>
            </w:pPr>
            <w:r>
              <w:t xml:space="preserve">VS Code </w:t>
            </w:r>
          </w:p>
        </w:tc>
        <w:tc>
          <w:tcPr>
            <w:tcW w:w="3220" w:type="dxa"/>
            <w:tcBorders>
              <w:top w:val="single" w:color="000000" w:sz="8" w:space="0"/>
              <w:left w:val="single" w:color="000000" w:sz="8" w:space="0"/>
              <w:bottom w:val="single" w:color="000000" w:sz="8" w:space="0"/>
              <w:right w:val="single" w:color="000000" w:sz="8" w:space="0"/>
            </w:tcBorders>
          </w:tcPr>
          <w:p w14:paraId="0E7D4FE7">
            <w:pPr>
              <w:spacing w:after="0" w:line="259" w:lineRule="auto"/>
              <w:ind w:left="5" w:right="0" w:firstLine="0"/>
              <w:jc w:val="left"/>
            </w:pPr>
            <w:r>
              <w:t xml:space="preserve">Development environment </w:t>
            </w:r>
          </w:p>
        </w:tc>
      </w:tr>
    </w:tbl>
    <w:p w14:paraId="489D1F61">
      <w:pPr>
        <w:spacing w:after="315" w:line="259" w:lineRule="auto"/>
        <w:ind w:left="0" w:right="0" w:firstLine="0"/>
        <w:jc w:val="left"/>
      </w:pPr>
      <w:r>
        <w:t xml:space="preserve"> </w:t>
      </w:r>
    </w:p>
    <w:p w14:paraId="18D790A3">
      <w:pPr>
        <w:pStyle w:val="2"/>
      </w:pPr>
      <w:r>
        <w:t>Knowledge Requirements</w:t>
      </w:r>
      <w:r>
        <w:rPr>
          <w:sz w:val="22"/>
        </w:rPr>
        <w:t xml:space="preserve"> </w:t>
      </w:r>
    </w:p>
    <w:p w14:paraId="01E7D869">
      <w:pPr>
        <w:numPr>
          <w:ilvl w:val="0"/>
          <w:numId w:val="3"/>
        </w:numPr>
        <w:ind w:right="407" w:hanging="138"/>
      </w:pPr>
      <w:r>
        <w:t xml:space="preserve">JavaScript ES6 concepts </w:t>
      </w:r>
    </w:p>
    <w:p w14:paraId="46040ABD">
      <w:pPr>
        <w:numPr>
          <w:ilvl w:val="0"/>
          <w:numId w:val="3"/>
        </w:numPr>
        <w:ind w:right="407" w:hanging="138"/>
      </w:pPr>
      <w:r>
        <w:t xml:space="preserve">Node.js and Express.js REST API development </w:t>
      </w:r>
    </w:p>
    <w:p w14:paraId="3E803598">
      <w:pPr>
        <w:numPr>
          <w:ilvl w:val="0"/>
          <w:numId w:val="3"/>
        </w:numPr>
        <w:ind w:right="407" w:hanging="138"/>
      </w:pPr>
      <w:r>
        <w:t xml:space="preserve">MongoDB and Mongoose ODM </w:t>
      </w:r>
    </w:p>
    <w:p w14:paraId="70493ACC">
      <w:pPr>
        <w:numPr>
          <w:ilvl w:val="0"/>
          <w:numId w:val="3"/>
        </w:numPr>
        <w:spacing w:after="71"/>
        <w:ind w:right="407" w:hanging="138"/>
      </w:pPr>
      <w:r>
        <w:t xml:space="preserve">JWT authentication </w:t>
      </w:r>
    </w:p>
    <w:p w14:paraId="6ECBE141">
      <w:pPr>
        <w:numPr>
          <w:ilvl w:val="0"/>
          <w:numId w:val="3"/>
        </w:numPr>
        <w:spacing w:after="262"/>
        <w:ind w:right="407" w:hanging="138"/>
      </w:pPr>
      <w:r>
        <w:t>Middleware architecture</w:t>
      </w:r>
      <w:r>
        <w:rPr>
          <w:sz w:val="28"/>
        </w:rPr>
        <w:t xml:space="preserve"> </w:t>
      </w:r>
    </w:p>
    <w:p w14:paraId="7ADF5753">
      <w:pPr>
        <w:spacing w:after="190" w:line="259" w:lineRule="auto"/>
        <w:ind w:right="0"/>
        <w:jc w:val="left"/>
      </w:pPr>
      <w:r>
        <w:rPr>
          <w:rFonts w:cs="Arial"/>
          <w:b/>
          <w:sz w:val="28"/>
        </w:rPr>
        <w:t xml:space="preserve">Project Thumbnail: </w:t>
      </w:r>
    </w:p>
    <w:p w14:paraId="5054823A">
      <w:pPr>
        <w:spacing w:after="0" w:line="259" w:lineRule="auto"/>
        <w:ind w:left="0" w:right="2837" w:firstLine="0"/>
        <w:jc w:val="right"/>
      </w:pPr>
      <w:r>
        <w:drawing>
          <wp:inline distT="0" distB="0" distL="0" distR="0">
            <wp:extent cx="4324350" cy="2876550"/>
            <wp:effectExtent l="0" t="0" r="0" b="0"/>
            <wp:docPr id="1026" name="Picture 1401"/>
            <wp:cNvGraphicFramePr/>
            <a:graphic xmlns:a="http://schemas.openxmlformats.org/drawingml/2006/main">
              <a:graphicData uri="http://schemas.openxmlformats.org/drawingml/2006/picture">
                <pic:pic xmlns:pic="http://schemas.openxmlformats.org/drawingml/2006/picture">
                  <pic:nvPicPr>
                    <pic:cNvPr id="1026" name="Picture 1401"/>
                    <pic:cNvPicPr/>
                  </pic:nvPicPr>
                  <pic:blipFill>
                    <a:blip r:embed="rId6" cstate="print"/>
                    <a:srcRect/>
                    <a:stretch>
                      <a:fillRect/>
                    </a:stretch>
                  </pic:blipFill>
                  <pic:spPr>
                    <a:xfrm>
                      <a:off x="0" y="0"/>
                      <a:ext cx="4324350" cy="2876550"/>
                    </a:xfrm>
                    <a:prstGeom prst="rect">
                      <a:avLst/>
                    </a:prstGeom>
                  </pic:spPr>
                </pic:pic>
              </a:graphicData>
            </a:graphic>
          </wp:inline>
        </w:drawing>
      </w:r>
      <w:r>
        <w:rPr>
          <w:rFonts w:cs="Arial"/>
          <w:b/>
        </w:rPr>
        <w:t xml:space="preserve"> </w:t>
      </w:r>
    </w:p>
    <w:p w14:paraId="279F9676">
      <w:pPr>
        <w:pStyle w:val="2"/>
        <w:spacing w:after="86"/>
      </w:pPr>
      <w:r>
        <w:t>PROJECT ARCHITECTURE</w:t>
      </w:r>
      <w:r>
        <w:rPr>
          <w:b w:val="0"/>
        </w:rPr>
        <w:t xml:space="preserve">  </w:t>
      </w:r>
    </w:p>
    <w:p w14:paraId="0F140B2B">
      <w:pPr>
        <w:spacing w:after="132"/>
        <w:ind w:right="407"/>
      </w:pPr>
      <w:r>
        <w:t xml:space="preserve">High-level architecture diagram illustrating the three-tier backend structure. </w:t>
      </w:r>
    </w:p>
    <w:p w14:paraId="7B9BE08D">
      <w:pPr>
        <w:spacing w:after="258" w:line="259" w:lineRule="auto"/>
        <w:ind w:left="0" w:right="407" w:firstLine="0"/>
        <w:jc w:val="right"/>
      </w:pPr>
      <w:r>
        <w:drawing>
          <wp:inline distT="0" distB="0" distL="0" distR="0">
            <wp:extent cx="5869940" cy="3002280"/>
            <wp:effectExtent l="0" t="0" r="0" b="0"/>
            <wp:docPr id="1027" name="Picture 21135"/>
            <wp:cNvGraphicFramePr/>
            <a:graphic xmlns:a="http://schemas.openxmlformats.org/drawingml/2006/main">
              <a:graphicData uri="http://schemas.openxmlformats.org/drawingml/2006/picture">
                <pic:pic xmlns:pic="http://schemas.openxmlformats.org/drawingml/2006/picture">
                  <pic:nvPicPr>
                    <pic:cNvPr id="1027" name="Picture 21135"/>
                    <pic:cNvPicPr/>
                  </pic:nvPicPr>
                  <pic:blipFill>
                    <a:blip r:embed="rId7" cstate="print"/>
                    <a:srcRect/>
                    <a:stretch>
                      <a:fillRect/>
                    </a:stretch>
                  </pic:blipFill>
                  <pic:spPr>
                    <a:xfrm>
                      <a:off x="0" y="0"/>
                      <a:ext cx="5870449" cy="3002280"/>
                    </a:xfrm>
                    <a:prstGeom prst="rect">
                      <a:avLst/>
                    </a:prstGeom>
                  </pic:spPr>
                </pic:pic>
              </a:graphicData>
            </a:graphic>
          </wp:inline>
        </w:drawing>
      </w:r>
      <w:r>
        <w:rPr>
          <w:rFonts w:cs="Arial"/>
          <w:b/>
        </w:rPr>
        <w:t xml:space="preserve"> </w:t>
      </w:r>
    </w:p>
    <w:p w14:paraId="6F39DFCD">
      <w:pPr>
        <w:spacing w:after="98" w:line="259" w:lineRule="auto"/>
        <w:ind w:left="-5" w:right="0"/>
        <w:jc w:val="left"/>
      </w:pPr>
      <w:r>
        <w:rPr>
          <w:rFonts w:cs="Arial"/>
          <w:b/>
        </w:rPr>
        <w:t xml:space="preserve">Node.js + Express Backend </w:t>
      </w:r>
    </w:p>
    <w:p w14:paraId="31ECE189">
      <w:pPr>
        <w:numPr>
          <w:ilvl w:val="0"/>
          <w:numId w:val="4"/>
        </w:numPr>
        <w:ind w:right="407" w:hanging="151"/>
      </w:pPr>
      <w:r>
        <w:t xml:space="preserve">RESTful API architecture </w:t>
      </w:r>
    </w:p>
    <w:p w14:paraId="16A2BE7B">
      <w:pPr>
        <w:numPr>
          <w:ilvl w:val="0"/>
          <w:numId w:val="4"/>
        </w:numPr>
        <w:ind w:right="407" w:hanging="151"/>
      </w:pPr>
      <w:r>
        <w:t xml:space="preserve">JWT authentication middleware </w:t>
      </w:r>
    </w:p>
    <w:p w14:paraId="51FB38D2">
      <w:pPr>
        <w:numPr>
          <w:ilvl w:val="0"/>
          <w:numId w:val="4"/>
        </w:numPr>
        <w:spacing w:after="49"/>
        <w:ind w:right="407" w:hanging="151"/>
      </w:pPr>
      <w:r>
        <w:t xml:space="preserve">MVC pattern (Models, Controllers, Routes) </w:t>
      </w:r>
    </w:p>
    <w:p w14:paraId="42FC1ABE">
      <w:pPr>
        <w:numPr>
          <w:ilvl w:val="0"/>
          <w:numId w:val="4"/>
        </w:numPr>
        <w:spacing w:after="201" w:line="257" w:lineRule="auto"/>
        <w:ind w:right="407" w:hanging="151"/>
      </w:pPr>
      <w:r>
        <w:rPr>
          <w:sz w:val="24"/>
        </w:rPr>
        <w:t xml:space="preserve">Input validation and error handling </w:t>
      </w:r>
    </w:p>
    <w:p w14:paraId="411AA4C8">
      <w:pPr>
        <w:spacing w:after="93" w:line="259" w:lineRule="auto"/>
        <w:ind w:left="-5" w:right="0"/>
        <w:jc w:val="left"/>
      </w:pPr>
      <w:r>
        <w:rPr>
          <w:rFonts w:cs="Arial"/>
          <w:b/>
        </w:rPr>
        <w:t xml:space="preserve">MongoDB Database </w:t>
      </w:r>
    </w:p>
    <w:p w14:paraId="308CECB0">
      <w:pPr>
        <w:numPr>
          <w:ilvl w:val="0"/>
          <w:numId w:val="4"/>
        </w:numPr>
        <w:ind w:right="407" w:hanging="151"/>
      </w:pPr>
      <w:r>
        <w:t xml:space="preserve">Document-based NoSQL storage </w:t>
      </w:r>
    </w:p>
    <w:p w14:paraId="367DFEBC">
      <w:pPr>
        <w:numPr>
          <w:ilvl w:val="0"/>
          <w:numId w:val="4"/>
        </w:numPr>
        <w:ind w:right="407" w:hanging="151"/>
      </w:pPr>
      <w:r>
        <w:t xml:space="preserve">Mongoose ODM for schema modeling </w:t>
      </w:r>
    </w:p>
    <w:p w14:paraId="76EF602E">
      <w:pPr>
        <w:numPr>
          <w:ilvl w:val="0"/>
          <w:numId w:val="4"/>
        </w:numPr>
        <w:ind w:right="407" w:hanging="151"/>
      </w:pPr>
      <w:r>
        <w:t xml:space="preserve">Two collections: Users and Contacts </w:t>
      </w:r>
    </w:p>
    <w:p w14:paraId="138C2BE1">
      <w:pPr>
        <w:numPr>
          <w:ilvl w:val="0"/>
          <w:numId w:val="4"/>
        </w:numPr>
        <w:spacing w:after="407"/>
        <w:ind w:right="407" w:hanging="151"/>
      </w:pPr>
      <w:r>
        <w:t xml:space="preserve">Indexed fields for optimized queries </w:t>
      </w:r>
    </w:p>
    <w:p w14:paraId="6908988B">
      <w:pPr>
        <w:pStyle w:val="2"/>
        <w:spacing w:after="297"/>
      </w:pPr>
      <w:r>
        <w:t>TECHNICAL ARCHITECTURE</w:t>
      </w:r>
      <w:r>
        <w:rPr>
          <w:sz w:val="22"/>
        </w:rPr>
        <w:t xml:space="preserve"> </w:t>
      </w:r>
    </w:p>
    <w:p w14:paraId="0922FA9D">
      <w:pPr>
        <w:pStyle w:val="3"/>
        <w:spacing w:after="193"/>
        <w:ind w:left="-5"/>
      </w:pPr>
      <w:r>
        <w:t xml:space="preserve">Backend Architecture (Node.js + Express) </w:t>
      </w:r>
    </w:p>
    <w:p w14:paraId="4958EFC1">
      <w:pPr>
        <w:numPr>
          <w:ilvl w:val="0"/>
          <w:numId w:val="5"/>
        </w:numPr>
        <w:ind w:right="407" w:hanging="138"/>
      </w:pPr>
      <w:r>
        <w:rPr>
          <w:rFonts w:cs="Arial"/>
          <w:b/>
        </w:rPr>
        <w:t>Controllers</w:t>
      </w:r>
      <w:r>
        <w:t xml:space="preserve">: Handle authentication and product logic </w:t>
      </w:r>
    </w:p>
    <w:p w14:paraId="70ADEE60">
      <w:pPr>
        <w:numPr>
          <w:ilvl w:val="0"/>
          <w:numId w:val="5"/>
        </w:numPr>
        <w:ind w:right="407" w:hanging="138"/>
      </w:pPr>
      <w:r>
        <w:rPr>
          <w:rFonts w:cs="Arial"/>
          <w:b/>
        </w:rPr>
        <w:t>Models</w:t>
      </w:r>
      <w:r>
        <w:t xml:space="preserve">: Define database schema </w:t>
      </w:r>
    </w:p>
    <w:p w14:paraId="04BFE307">
      <w:pPr>
        <w:numPr>
          <w:ilvl w:val="0"/>
          <w:numId w:val="5"/>
        </w:numPr>
        <w:ind w:right="407" w:hanging="138"/>
      </w:pPr>
      <w:r>
        <w:rPr>
          <w:rFonts w:cs="Arial"/>
          <w:b/>
        </w:rPr>
        <w:t>Routes</w:t>
      </w:r>
      <w:r>
        <w:t xml:space="preserve">: API endpoints for authentication and products </w:t>
      </w:r>
    </w:p>
    <w:p w14:paraId="79821236">
      <w:pPr>
        <w:numPr>
          <w:ilvl w:val="0"/>
          <w:numId w:val="5"/>
        </w:numPr>
        <w:ind w:right="407" w:hanging="138"/>
      </w:pPr>
      <w:r>
        <w:rPr>
          <w:rFonts w:cs="Arial"/>
          <w:b/>
        </w:rPr>
        <w:t>Middleware</w:t>
      </w:r>
      <w:r>
        <w:t xml:space="preserve">: JWT verification and error handling </w:t>
      </w:r>
    </w:p>
    <w:p w14:paraId="5D29CBF1">
      <w:pPr>
        <w:numPr>
          <w:ilvl w:val="0"/>
          <w:numId w:val="5"/>
        </w:numPr>
        <w:spacing w:after="270"/>
        <w:ind w:right="407" w:hanging="138"/>
      </w:pPr>
      <w:r>
        <w:rPr>
          <w:rFonts w:cs="Arial"/>
          <w:b/>
        </w:rPr>
        <w:t>Configuration</w:t>
      </w:r>
      <w:r>
        <w:t xml:space="preserve">: Environment variables and database connection </w:t>
      </w:r>
    </w:p>
    <w:p w14:paraId="7B1C37D9">
      <w:pPr>
        <w:spacing w:after="0" w:line="259" w:lineRule="auto"/>
        <w:ind w:left="0" w:right="0" w:firstLine="0"/>
        <w:jc w:val="left"/>
      </w:pPr>
      <w:r>
        <w:rPr>
          <w:rFonts w:cs="Arial"/>
          <w:b/>
        </w:rPr>
        <w:t xml:space="preserve"> </w:t>
      </w:r>
    </w:p>
    <w:p w14:paraId="7B5BA8FB">
      <w:pPr>
        <w:spacing w:after="215" w:line="259" w:lineRule="auto"/>
        <w:ind w:left="-5" w:right="0"/>
        <w:jc w:val="left"/>
      </w:pPr>
      <w:r>
        <w:rPr>
          <w:rFonts w:cs="Arial"/>
          <w:b/>
        </w:rPr>
        <w:t xml:space="preserve">Database Architecture (MongoDB) </w:t>
      </w:r>
    </w:p>
    <w:p w14:paraId="68CCCB68">
      <w:pPr>
        <w:spacing w:after="0" w:line="259" w:lineRule="auto"/>
        <w:ind w:left="-5" w:right="0"/>
        <w:jc w:val="left"/>
      </w:pPr>
      <w:r>
        <w:rPr>
          <w:rFonts w:cs="Arial"/>
          <w:b/>
        </w:rPr>
        <w:t xml:space="preserve">Users Collection: </w:t>
      </w:r>
    </w:p>
    <w:p w14:paraId="5EA8BCFB">
      <w:pPr>
        <w:numPr>
          <w:ilvl w:val="0"/>
          <w:numId w:val="5"/>
        </w:numPr>
        <w:ind w:right="407" w:hanging="138"/>
      </w:pPr>
      <w:r>
        <w:t xml:space="preserve">_id </w:t>
      </w:r>
    </w:p>
    <w:p w14:paraId="12FF582B">
      <w:pPr>
        <w:numPr>
          <w:ilvl w:val="0"/>
          <w:numId w:val="5"/>
        </w:numPr>
        <w:ind w:right="407" w:hanging="138"/>
      </w:pPr>
      <w:r>
        <w:t xml:space="preserve">name </w:t>
      </w:r>
    </w:p>
    <w:p w14:paraId="19E8FFB6">
      <w:pPr>
        <w:numPr>
          <w:ilvl w:val="0"/>
          <w:numId w:val="5"/>
        </w:numPr>
        <w:ind w:right="407" w:hanging="138"/>
      </w:pPr>
      <w:r>
        <w:t xml:space="preserve">email </w:t>
      </w:r>
    </w:p>
    <w:p w14:paraId="710B92D8">
      <w:pPr>
        <w:numPr>
          <w:ilvl w:val="0"/>
          <w:numId w:val="5"/>
        </w:numPr>
        <w:ind w:right="407" w:hanging="138"/>
      </w:pPr>
      <w:r>
        <w:t xml:space="preserve">password (hashed) </w:t>
      </w:r>
    </w:p>
    <w:p w14:paraId="6BB45E60">
      <w:pPr>
        <w:numPr>
          <w:ilvl w:val="0"/>
          <w:numId w:val="5"/>
        </w:numPr>
        <w:spacing w:after="230"/>
        <w:ind w:right="407" w:hanging="138"/>
      </w:pPr>
      <w:r>
        <w:t xml:space="preserve">timestamps </w:t>
      </w:r>
    </w:p>
    <w:p w14:paraId="29B998D0">
      <w:pPr>
        <w:spacing w:after="215" w:line="259" w:lineRule="auto"/>
        <w:ind w:left="-5" w:right="0"/>
        <w:jc w:val="left"/>
      </w:pPr>
      <w:r>
        <w:rPr>
          <w:rFonts w:cs="Arial"/>
          <w:b/>
        </w:rPr>
        <w:t xml:space="preserve">Products Collection: </w:t>
      </w:r>
    </w:p>
    <w:p w14:paraId="0D347DCC">
      <w:pPr>
        <w:numPr>
          <w:ilvl w:val="0"/>
          <w:numId w:val="5"/>
        </w:numPr>
        <w:ind w:right="407" w:hanging="138"/>
      </w:pPr>
      <w:r>
        <w:t xml:space="preserve">_id </w:t>
      </w:r>
    </w:p>
    <w:p w14:paraId="577C72B1">
      <w:pPr>
        <w:numPr>
          <w:ilvl w:val="0"/>
          <w:numId w:val="5"/>
        </w:numPr>
        <w:ind w:right="407" w:hanging="138"/>
      </w:pPr>
      <w:r>
        <w:t xml:space="preserve">userId (reference to user) </w:t>
      </w:r>
    </w:p>
    <w:p w14:paraId="36D1E066">
      <w:pPr>
        <w:numPr>
          <w:ilvl w:val="0"/>
          <w:numId w:val="5"/>
        </w:numPr>
        <w:ind w:right="407" w:hanging="138"/>
      </w:pPr>
      <w:r>
        <w:t xml:space="preserve">name </w:t>
      </w:r>
    </w:p>
    <w:p w14:paraId="6BC7F56B">
      <w:pPr>
        <w:numPr>
          <w:ilvl w:val="0"/>
          <w:numId w:val="5"/>
        </w:numPr>
        <w:ind w:right="407" w:hanging="138"/>
      </w:pPr>
      <w:r>
        <w:t xml:space="preserve">price </w:t>
      </w:r>
    </w:p>
    <w:p w14:paraId="6FC07EC2">
      <w:pPr>
        <w:numPr>
          <w:ilvl w:val="0"/>
          <w:numId w:val="5"/>
        </w:numPr>
        <w:ind w:right="407" w:hanging="138"/>
      </w:pPr>
      <w:r>
        <w:t xml:space="preserve">quantity </w:t>
      </w:r>
    </w:p>
    <w:p w14:paraId="36C609B2">
      <w:pPr>
        <w:numPr>
          <w:ilvl w:val="0"/>
          <w:numId w:val="5"/>
        </w:numPr>
        <w:ind w:right="407" w:hanging="138"/>
      </w:pPr>
      <w:r>
        <w:t xml:space="preserve">description </w:t>
      </w:r>
    </w:p>
    <w:p w14:paraId="75245BA6">
      <w:pPr>
        <w:numPr>
          <w:ilvl w:val="0"/>
          <w:numId w:val="5"/>
        </w:numPr>
        <w:spacing w:after="230"/>
        <w:ind w:right="407" w:hanging="138"/>
      </w:pPr>
      <w:r>
        <w:t xml:space="preserve">timestamps </w:t>
      </w:r>
    </w:p>
    <w:p w14:paraId="722F493B">
      <w:pPr>
        <w:spacing w:after="230"/>
        <w:ind w:right="407"/>
      </w:pPr>
      <w:r>
        <w:rPr>
          <w:rFonts w:cs="Arial"/>
          <w:b/>
        </w:rPr>
        <w:t xml:space="preserve">Relationship: </w:t>
      </w:r>
      <w:r>
        <w:t xml:space="preserve">One User → Many Products </w:t>
      </w:r>
    </w:p>
    <w:p w14:paraId="2A4D7CB3">
      <w:pPr>
        <w:spacing w:after="215" w:line="259" w:lineRule="auto"/>
        <w:ind w:left="-5" w:right="0"/>
        <w:jc w:val="left"/>
      </w:pPr>
      <w:r>
        <w:rPr>
          <w:rFonts w:cs="Arial"/>
          <w:b/>
        </w:rPr>
        <w:t xml:space="preserve">Indexes: </w:t>
      </w:r>
    </w:p>
    <w:p w14:paraId="6C41E647">
      <w:pPr>
        <w:numPr>
          <w:ilvl w:val="0"/>
          <w:numId w:val="5"/>
        </w:numPr>
        <w:ind w:right="407" w:hanging="138"/>
      </w:pPr>
      <w:r>
        <w:t xml:space="preserve">email (unique) </w:t>
      </w:r>
    </w:p>
    <w:p w14:paraId="316C6C15">
      <w:pPr>
        <w:numPr>
          <w:ilvl w:val="0"/>
          <w:numId w:val="5"/>
        </w:numPr>
        <w:ind w:right="407" w:hanging="138"/>
      </w:pPr>
      <w:r>
        <w:t xml:space="preserve">userId </w:t>
      </w:r>
    </w:p>
    <w:p w14:paraId="49801AC9">
      <w:pPr>
        <w:numPr>
          <w:ilvl w:val="0"/>
          <w:numId w:val="5"/>
        </w:numPr>
        <w:spacing w:after="288"/>
        <w:ind w:right="407" w:hanging="138"/>
      </w:pPr>
      <w:r>
        <w:t xml:space="preserve">product name </w:t>
      </w:r>
    </w:p>
    <w:p w14:paraId="4FF9C9C2">
      <w:pPr>
        <w:pStyle w:val="2"/>
      </w:pPr>
      <w:r>
        <w:t>ER Diagram</w:t>
      </w:r>
      <w:r>
        <w:rPr>
          <w:b w:val="0"/>
          <w:sz w:val="22"/>
        </w:rPr>
        <w:t xml:space="preserve"> </w:t>
      </w:r>
    </w:p>
    <w:p w14:paraId="14FAC990">
      <w:pPr>
        <w:ind w:right="407"/>
      </w:pPr>
      <w:r>
        <w:t xml:space="preserve">ER diagram showing User → Product relationship: </w:t>
      </w:r>
    </w:p>
    <w:p w14:paraId="3B7D733E">
      <w:pPr>
        <w:spacing w:after="0" w:line="259" w:lineRule="auto"/>
        <w:ind w:left="0" w:right="270" w:firstLine="0"/>
        <w:jc w:val="right"/>
      </w:pPr>
      <w:r>
        <w:drawing>
          <wp:inline distT="0" distB="0" distL="0" distR="0">
            <wp:extent cx="5943600" cy="3057525"/>
            <wp:effectExtent l="0" t="0" r="0" b="0"/>
            <wp:docPr id="1028" name="Picture 1766"/>
            <wp:cNvGraphicFramePr/>
            <a:graphic xmlns:a="http://schemas.openxmlformats.org/drawingml/2006/main">
              <a:graphicData uri="http://schemas.openxmlformats.org/drawingml/2006/picture">
                <pic:pic xmlns:pic="http://schemas.openxmlformats.org/drawingml/2006/picture">
                  <pic:nvPicPr>
                    <pic:cNvPr id="1028" name="Picture 1766"/>
                    <pic:cNvPicPr/>
                  </pic:nvPicPr>
                  <pic:blipFill>
                    <a:blip r:embed="rId8" cstate="print"/>
                    <a:srcRect/>
                    <a:stretch>
                      <a:fillRect/>
                    </a:stretch>
                  </pic:blipFill>
                  <pic:spPr>
                    <a:xfrm>
                      <a:off x="0" y="0"/>
                      <a:ext cx="5943600" cy="3057525"/>
                    </a:xfrm>
                    <a:prstGeom prst="rect">
                      <a:avLst/>
                    </a:prstGeom>
                  </pic:spPr>
                </pic:pic>
              </a:graphicData>
            </a:graphic>
          </wp:inline>
        </w:drawing>
      </w:r>
      <w:r>
        <w:rPr>
          <w:rFonts w:cs="Arial"/>
          <w:b/>
          <w:sz w:val="28"/>
        </w:rPr>
        <w:t xml:space="preserve"> </w:t>
      </w:r>
    </w:p>
    <w:p w14:paraId="5F6DB66F">
      <w:pPr>
        <w:spacing w:after="0" w:line="259" w:lineRule="auto"/>
        <w:ind w:left="0" w:right="0" w:firstLine="0"/>
        <w:jc w:val="left"/>
      </w:pPr>
      <w:r>
        <w:rPr>
          <w:rFonts w:cs="Arial"/>
          <w:b/>
          <w:sz w:val="28"/>
        </w:rPr>
        <w:t xml:space="preserve"> </w:t>
      </w:r>
    </w:p>
    <w:p w14:paraId="4E3BCF17">
      <w:pPr>
        <w:spacing w:after="0" w:line="259" w:lineRule="auto"/>
        <w:ind w:left="0" w:right="0" w:firstLine="0"/>
        <w:jc w:val="left"/>
      </w:pPr>
      <w:r>
        <w:rPr>
          <w:rFonts w:cs="Arial"/>
          <w:b/>
          <w:sz w:val="28"/>
        </w:rPr>
        <w:t xml:space="preserve"> </w:t>
      </w:r>
    </w:p>
    <w:p w14:paraId="35604F64">
      <w:pPr>
        <w:spacing w:after="132" w:line="259" w:lineRule="auto"/>
        <w:ind w:right="0"/>
        <w:jc w:val="left"/>
      </w:pPr>
      <w:r>
        <w:rPr>
          <w:rFonts w:cs="Arial"/>
          <w:b/>
          <w:sz w:val="28"/>
        </w:rPr>
        <w:t xml:space="preserve">Features: </w:t>
      </w:r>
    </w:p>
    <w:p w14:paraId="6CEB8A72">
      <w:pPr>
        <w:spacing w:after="0" w:line="259" w:lineRule="auto"/>
        <w:ind w:left="-5" w:right="0"/>
        <w:jc w:val="left"/>
      </w:pPr>
      <w:r>
        <w:rPr>
          <w:rFonts w:cs="Arial"/>
          <w:b/>
        </w:rPr>
        <w:t>Core Features</w:t>
      </w:r>
      <w:r>
        <w:rPr>
          <w:color w:val="434343"/>
          <w:sz w:val="24"/>
        </w:rPr>
        <w:t xml:space="preserve"> </w:t>
      </w:r>
    </w:p>
    <w:tbl>
      <w:tblPr>
        <w:tblStyle w:val="9"/>
        <w:tblW w:w="8043" w:type="dxa"/>
        <w:tblInd w:w="8" w:type="dxa"/>
        <w:tblLayout w:type="autofit"/>
        <w:tblCellMar>
          <w:top w:w="0" w:type="dxa"/>
          <w:left w:w="110" w:type="dxa"/>
          <w:bottom w:w="0" w:type="dxa"/>
          <w:right w:w="115" w:type="dxa"/>
        </w:tblCellMar>
      </w:tblPr>
      <w:tblGrid>
        <w:gridCol w:w="1083"/>
        <w:gridCol w:w="2400"/>
        <w:gridCol w:w="4560"/>
      </w:tblGrid>
      <w:tr w14:paraId="2E56ACCB">
        <w:tblPrEx>
          <w:tblCellMar>
            <w:top w:w="0" w:type="dxa"/>
            <w:left w:w="110" w:type="dxa"/>
            <w:bottom w:w="0" w:type="dxa"/>
            <w:right w:w="115" w:type="dxa"/>
          </w:tblCellMar>
        </w:tblPrEx>
        <w:trPr>
          <w:trHeight w:val="520" w:hRule="atLeast"/>
        </w:trPr>
        <w:tc>
          <w:tcPr>
            <w:tcW w:w="1083" w:type="dxa"/>
            <w:tcBorders>
              <w:top w:val="single" w:color="000000" w:sz="8" w:space="0"/>
              <w:left w:val="single" w:color="000000" w:sz="8" w:space="0"/>
              <w:bottom w:val="single" w:color="000000" w:sz="8" w:space="0"/>
              <w:right w:val="single" w:color="000000" w:sz="8" w:space="0"/>
            </w:tcBorders>
            <w:shd w:val="clear" w:color="auto" w:fill="CCCCCC"/>
            <w:vAlign w:val="center"/>
          </w:tcPr>
          <w:p w14:paraId="709D11AE">
            <w:pPr>
              <w:spacing w:after="0" w:line="259" w:lineRule="auto"/>
              <w:ind w:left="3" w:right="0" w:firstLine="0"/>
              <w:jc w:val="center"/>
            </w:pPr>
            <w:r>
              <w:rPr>
                <w:b/>
              </w:rPr>
              <w:t xml:space="preserve">S.No </w:t>
            </w:r>
          </w:p>
        </w:tc>
        <w:tc>
          <w:tcPr>
            <w:tcW w:w="2400" w:type="dxa"/>
            <w:tcBorders>
              <w:top w:val="single" w:color="000000" w:sz="8" w:space="0"/>
              <w:left w:val="single" w:color="000000" w:sz="8" w:space="0"/>
              <w:bottom w:val="single" w:color="000000" w:sz="8" w:space="0"/>
              <w:right w:val="single" w:color="000000" w:sz="8" w:space="0"/>
            </w:tcBorders>
            <w:shd w:val="clear" w:color="auto" w:fill="CCCCCC"/>
            <w:vAlign w:val="center"/>
          </w:tcPr>
          <w:p w14:paraId="08592E67">
            <w:pPr>
              <w:spacing w:after="0" w:line="259" w:lineRule="auto"/>
              <w:ind w:left="15" w:right="0" w:firstLine="0"/>
              <w:jc w:val="center"/>
            </w:pPr>
            <w:r>
              <w:rPr>
                <w:b/>
              </w:rPr>
              <w:t xml:space="preserve">Feature </w:t>
            </w:r>
          </w:p>
        </w:tc>
        <w:tc>
          <w:tcPr>
            <w:tcW w:w="4560" w:type="dxa"/>
            <w:tcBorders>
              <w:top w:val="single" w:color="000000" w:sz="8" w:space="0"/>
              <w:left w:val="single" w:color="000000" w:sz="8" w:space="0"/>
              <w:bottom w:val="single" w:color="000000" w:sz="8" w:space="0"/>
              <w:right w:val="single" w:color="000000" w:sz="8" w:space="0"/>
            </w:tcBorders>
            <w:shd w:val="clear" w:color="auto" w:fill="CCCCCC"/>
            <w:vAlign w:val="center"/>
          </w:tcPr>
          <w:p w14:paraId="0DF79143">
            <w:pPr>
              <w:spacing w:after="0" w:line="259" w:lineRule="auto"/>
              <w:ind w:left="15" w:right="0" w:firstLine="0"/>
              <w:jc w:val="center"/>
            </w:pPr>
            <w:r>
              <w:rPr>
                <w:b/>
              </w:rPr>
              <w:t xml:space="preserve">Description </w:t>
            </w:r>
          </w:p>
        </w:tc>
      </w:tr>
      <w:tr w14:paraId="4E064B89">
        <w:tblPrEx>
          <w:tblCellMar>
            <w:top w:w="0" w:type="dxa"/>
            <w:left w:w="110" w:type="dxa"/>
            <w:bottom w:w="0" w:type="dxa"/>
            <w:right w:w="115" w:type="dxa"/>
          </w:tblCellMar>
        </w:tblPrEx>
        <w:trPr>
          <w:trHeight w:val="520" w:hRule="atLeast"/>
        </w:trPr>
        <w:tc>
          <w:tcPr>
            <w:tcW w:w="1083" w:type="dxa"/>
            <w:tcBorders>
              <w:top w:val="single" w:color="000000" w:sz="8" w:space="0"/>
              <w:left w:val="single" w:color="000000" w:sz="8" w:space="0"/>
              <w:bottom w:val="single" w:color="000000" w:sz="8" w:space="0"/>
              <w:right w:val="single" w:color="000000" w:sz="8" w:space="0"/>
            </w:tcBorders>
            <w:vAlign w:val="center"/>
          </w:tcPr>
          <w:p w14:paraId="2B35E527">
            <w:pPr>
              <w:spacing w:after="0" w:line="259" w:lineRule="auto"/>
              <w:ind w:left="3" w:right="0" w:firstLine="0"/>
              <w:jc w:val="center"/>
            </w:pPr>
            <w:r>
              <w:t xml:space="preserve">1 </w:t>
            </w:r>
          </w:p>
        </w:tc>
        <w:tc>
          <w:tcPr>
            <w:tcW w:w="2400" w:type="dxa"/>
            <w:tcBorders>
              <w:top w:val="single" w:color="000000" w:sz="8" w:space="0"/>
              <w:left w:val="single" w:color="000000" w:sz="8" w:space="0"/>
              <w:bottom w:val="single" w:color="000000" w:sz="8" w:space="0"/>
              <w:right w:val="single" w:color="000000" w:sz="8" w:space="0"/>
            </w:tcBorders>
            <w:vAlign w:val="center"/>
          </w:tcPr>
          <w:p w14:paraId="0587B8D0">
            <w:pPr>
              <w:spacing w:after="0" w:line="259" w:lineRule="auto"/>
              <w:ind w:left="0" w:right="0" w:firstLine="0"/>
              <w:jc w:val="left"/>
            </w:pPr>
            <w:r>
              <w:t xml:space="preserve">User Authentication </w:t>
            </w:r>
          </w:p>
        </w:tc>
        <w:tc>
          <w:tcPr>
            <w:tcW w:w="4560" w:type="dxa"/>
            <w:tcBorders>
              <w:top w:val="single" w:color="000000" w:sz="8" w:space="0"/>
              <w:left w:val="single" w:color="000000" w:sz="8" w:space="0"/>
              <w:bottom w:val="single" w:color="000000" w:sz="8" w:space="0"/>
              <w:right w:val="single" w:color="000000" w:sz="8" w:space="0"/>
            </w:tcBorders>
            <w:vAlign w:val="center"/>
          </w:tcPr>
          <w:p w14:paraId="09AD5F5E">
            <w:pPr>
              <w:spacing w:after="0" w:line="259" w:lineRule="auto"/>
              <w:ind w:left="0" w:right="0" w:firstLine="0"/>
              <w:jc w:val="left"/>
            </w:pPr>
            <w:r>
              <w:t xml:space="preserve">JWT-based register and login system </w:t>
            </w:r>
          </w:p>
        </w:tc>
      </w:tr>
      <w:tr w14:paraId="04C37EEE">
        <w:tblPrEx>
          <w:tblCellMar>
            <w:top w:w="0" w:type="dxa"/>
            <w:left w:w="110" w:type="dxa"/>
            <w:bottom w:w="0" w:type="dxa"/>
            <w:right w:w="115" w:type="dxa"/>
          </w:tblCellMar>
        </w:tblPrEx>
        <w:trPr>
          <w:trHeight w:val="520" w:hRule="atLeast"/>
        </w:trPr>
        <w:tc>
          <w:tcPr>
            <w:tcW w:w="1083" w:type="dxa"/>
            <w:tcBorders>
              <w:top w:val="single" w:color="000000" w:sz="8" w:space="0"/>
              <w:left w:val="single" w:color="000000" w:sz="8" w:space="0"/>
              <w:bottom w:val="single" w:color="000000" w:sz="8" w:space="0"/>
              <w:right w:val="single" w:color="000000" w:sz="8" w:space="0"/>
            </w:tcBorders>
            <w:vAlign w:val="center"/>
          </w:tcPr>
          <w:p w14:paraId="75E8758C">
            <w:pPr>
              <w:spacing w:after="0" w:line="259" w:lineRule="auto"/>
              <w:ind w:left="3" w:right="0" w:firstLine="0"/>
              <w:jc w:val="center"/>
            </w:pPr>
            <w:r>
              <w:t xml:space="preserve">2 </w:t>
            </w:r>
          </w:p>
        </w:tc>
        <w:tc>
          <w:tcPr>
            <w:tcW w:w="2400" w:type="dxa"/>
            <w:tcBorders>
              <w:top w:val="single" w:color="000000" w:sz="8" w:space="0"/>
              <w:left w:val="single" w:color="000000" w:sz="8" w:space="0"/>
              <w:bottom w:val="single" w:color="000000" w:sz="8" w:space="0"/>
              <w:right w:val="single" w:color="000000" w:sz="8" w:space="0"/>
            </w:tcBorders>
            <w:vAlign w:val="center"/>
          </w:tcPr>
          <w:p w14:paraId="4D8CA373">
            <w:pPr>
              <w:spacing w:after="0" w:line="259" w:lineRule="auto"/>
              <w:ind w:left="0" w:right="0" w:firstLine="0"/>
              <w:jc w:val="left"/>
            </w:pPr>
            <w:r>
              <w:t xml:space="preserve">Product CRUD </w:t>
            </w:r>
          </w:p>
        </w:tc>
        <w:tc>
          <w:tcPr>
            <w:tcW w:w="4560" w:type="dxa"/>
            <w:tcBorders>
              <w:top w:val="single" w:color="000000" w:sz="8" w:space="0"/>
              <w:left w:val="single" w:color="000000" w:sz="8" w:space="0"/>
              <w:bottom w:val="single" w:color="000000" w:sz="8" w:space="0"/>
              <w:right w:val="single" w:color="000000" w:sz="8" w:space="0"/>
            </w:tcBorders>
            <w:vAlign w:val="center"/>
          </w:tcPr>
          <w:p w14:paraId="76D63EB8">
            <w:pPr>
              <w:spacing w:after="0" w:line="259" w:lineRule="auto"/>
              <w:ind w:left="0" w:right="0" w:firstLine="0"/>
              <w:jc w:val="left"/>
            </w:pPr>
            <w:r>
              <w:t xml:space="preserve">Add, view, update and delete products </w:t>
            </w:r>
          </w:p>
        </w:tc>
      </w:tr>
      <w:tr w14:paraId="27D6F402">
        <w:tblPrEx>
          <w:tblCellMar>
            <w:top w:w="0" w:type="dxa"/>
            <w:left w:w="110" w:type="dxa"/>
            <w:bottom w:w="0" w:type="dxa"/>
            <w:right w:w="115" w:type="dxa"/>
          </w:tblCellMar>
        </w:tblPrEx>
        <w:trPr>
          <w:trHeight w:val="500" w:hRule="atLeast"/>
        </w:trPr>
        <w:tc>
          <w:tcPr>
            <w:tcW w:w="1083" w:type="dxa"/>
            <w:tcBorders>
              <w:top w:val="single" w:color="000000" w:sz="8" w:space="0"/>
              <w:left w:val="single" w:color="000000" w:sz="8" w:space="0"/>
              <w:bottom w:val="single" w:color="000000" w:sz="8" w:space="0"/>
              <w:right w:val="single" w:color="000000" w:sz="8" w:space="0"/>
            </w:tcBorders>
            <w:vAlign w:val="center"/>
          </w:tcPr>
          <w:p w14:paraId="4E551BF7">
            <w:pPr>
              <w:spacing w:after="0" w:line="259" w:lineRule="auto"/>
              <w:ind w:left="3" w:right="0" w:firstLine="0"/>
              <w:jc w:val="center"/>
            </w:pPr>
            <w:r>
              <w:t xml:space="preserve">3 </w:t>
            </w:r>
          </w:p>
        </w:tc>
        <w:tc>
          <w:tcPr>
            <w:tcW w:w="2400" w:type="dxa"/>
            <w:tcBorders>
              <w:top w:val="single" w:color="000000" w:sz="8" w:space="0"/>
              <w:left w:val="single" w:color="000000" w:sz="8" w:space="0"/>
              <w:bottom w:val="single" w:color="000000" w:sz="8" w:space="0"/>
              <w:right w:val="single" w:color="000000" w:sz="8" w:space="0"/>
            </w:tcBorders>
            <w:vAlign w:val="center"/>
          </w:tcPr>
          <w:p w14:paraId="2D66CFCE">
            <w:pPr>
              <w:spacing w:after="0" w:line="259" w:lineRule="auto"/>
              <w:ind w:left="0" w:right="0" w:firstLine="0"/>
              <w:jc w:val="left"/>
            </w:pPr>
            <w:r>
              <w:t xml:space="preserve">Private Data Access  </w:t>
            </w:r>
          </w:p>
        </w:tc>
        <w:tc>
          <w:tcPr>
            <w:tcW w:w="4560" w:type="dxa"/>
            <w:tcBorders>
              <w:top w:val="single" w:color="000000" w:sz="8" w:space="0"/>
              <w:left w:val="single" w:color="000000" w:sz="8" w:space="0"/>
              <w:bottom w:val="single" w:color="000000" w:sz="8" w:space="0"/>
              <w:right w:val="single" w:color="000000" w:sz="8" w:space="0"/>
            </w:tcBorders>
            <w:vAlign w:val="center"/>
          </w:tcPr>
          <w:p w14:paraId="327771A9">
            <w:pPr>
              <w:spacing w:after="0" w:line="259" w:lineRule="auto"/>
              <w:ind w:left="0" w:right="0" w:firstLine="0"/>
              <w:jc w:val="left"/>
            </w:pPr>
            <w:r>
              <w:t xml:space="preserve">Users access only their own products </w:t>
            </w:r>
          </w:p>
        </w:tc>
      </w:tr>
      <w:tr w14:paraId="31D52676">
        <w:tblPrEx>
          <w:tblCellMar>
            <w:top w:w="0" w:type="dxa"/>
            <w:left w:w="110" w:type="dxa"/>
            <w:bottom w:w="0" w:type="dxa"/>
            <w:right w:w="115" w:type="dxa"/>
          </w:tblCellMar>
        </w:tblPrEx>
        <w:trPr>
          <w:trHeight w:val="520" w:hRule="atLeast"/>
        </w:trPr>
        <w:tc>
          <w:tcPr>
            <w:tcW w:w="1083" w:type="dxa"/>
            <w:tcBorders>
              <w:top w:val="single" w:color="000000" w:sz="8" w:space="0"/>
              <w:left w:val="single" w:color="000000" w:sz="8" w:space="0"/>
              <w:bottom w:val="single" w:color="000000" w:sz="8" w:space="0"/>
              <w:right w:val="single" w:color="000000" w:sz="8" w:space="0"/>
            </w:tcBorders>
            <w:vAlign w:val="center"/>
          </w:tcPr>
          <w:p w14:paraId="4839F98A">
            <w:pPr>
              <w:spacing w:after="0" w:line="259" w:lineRule="auto"/>
              <w:ind w:left="3" w:right="0" w:firstLine="0"/>
              <w:jc w:val="center"/>
            </w:pPr>
            <w:r>
              <w:t xml:space="preserve">4 </w:t>
            </w:r>
          </w:p>
        </w:tc>
        <w:tc>
          <w:tcPr>
            <w:tcW w:w="2400" w:type="dxa"/>
            <w:tcBorders>
              <w:top w:val="single" w:color="000000" w:sz="8" w:space="0"/>
              <w:left w:val="single" w:color="000000" w:sz="8" w:space="0"/>
              <w:bottom w:val="single" w:color="000000" w:sz="8" w:space="0"/>
              <w:right w:val="single" w:color="000000" w:sz="8" w:space="0"/>
            </w:tcBorders>
            <w:vAlign w:val="center"/>
          </w:tcPr>
          <w:p w14:paraId="16B8E6DE">
            <w:pPr>
              <w:spacing w:after="0" w:line="259" w:lineRule="auto"/>
              <w:ind w:left="0" w:right="0" w:firstLine="0"/>
              <w:jc w:val="left"/>
            </w:pPr>
            <w:r>
              <w:t xml:space="preserve">Product Search  </w:t>
            </w:r>
          </w:p>
        </w:tc>
        <w:tc>
          <w:tcPr>
            <w:tcW w:w="4560" w:type="dxa"/>
            <w:tcBorders>
              <w:top w:val="single" w:color="000000" w:sz="8" w:space="0"/>
              <w:left w:val="single" w:color="000000" w:sz="8" w:space="0"/>
              <w:bottom w:val="single" w:color="000000" w:sz="8" w:space="0"/>
              <w:right w:val="single" w:color="000000" w:sz="8" w:space="0"/>
            </w:tcBorders>
            <w:vAlign w:val="center"/>
          </w:tcPr>
          <w:p w14:paraId="6F153A58">
            <w:pPr>
              <w:spacing w:after="0" w:line="259" w:lineRule="auto"/>
              <w:ind w:left="0" w:right="0" w:firstLine="0"/>
              <w:jc w:val="left"/>
            </w:pPr>
            <w:r>
              <w:t xml:space="preserve">Search products by name </w:t>
            </w:r>
          </w:p>
        </w:tc>
      </w:tr>
      <w:tr w14:paraId="03989933">
        <w:tblPrEx>
          <w:tblCellMar>
            <w:top w:w="0" w:type="dxa"/>
            <w:left w:w="110" w:type="dxa"/>
            <w:bottom w:w="0" w:type="dxa"/>
            <w:right w:w="115" w:type="dxa"/>
          </w:tblCellMar>
        </w:tblPrEx>
        <w:trPr>
          <w:trHeight w:val="520" w:hRule="atLeast"/>
        </w:trPr>
        <w:tc>
          <w:tcPr>
            <w:tcW w:w="1083" w:type="dxa"/>
            <w:tcBorders>
              <w:top w:val="single" w:color="000000" w:sz="8" w:space="0"/>
              <w:left w:val="single" w:color="000000" w:sz="8" w:space="0"/>
              <w:bottom w:val="single" w:color="000000" w:sz="8" w:space="0"/>
              <w:right w:val="single" w:color="000000" w:sz="8" w:space="0"/>
            </w:tcBorders>
            <w:vAlign w:val="center"/>
          </w:tcPr>
          <w:p w14:paraId="17FDCCC0">
            <w:pPr>
              <w:spacing w:after="0" w:line="259" w:lineRule="auto"/>
              <w:ind w:left="3" w:right="0" w:firstLine="0"/>
              <w:jc w:val="center"/>
            </w:pPr>
            <w:r>
              <w:t xml:space="preserve">5 </w:t>
            </w:r>
          </w:p>
        </w:tc>
        <w:tc>
          <w:tcPr>
            <w:tcW w:w="2400" w:type="dxa"/>
            <w:tcBorders>
              <w:top w:val="single" w:color="000000" w:sz="8" w:space="0"/>
              <w:left w:val="single" w:color="000000" w:sz="8" w:space="0"/>
              <w:bottom w:val="single" w:color="000000" w:sz="8" w:space="0"/>
              <w:right w:val="single" w:color="000000" w:sz="8" w:space="0"/>
            </w:tcBorders>
            <w:vAlign w:val="center"/>
          </w:tcPr>
          <w:p w14:paraId="517CABA4">
            <w:pPr>
              <w:spacing w:after="0" w:line="259" w:lineRule="auto"/>
              <w:ind w:left="0" w:right="0" w:firstLine="0"/>
              <w:jc w:val="left"/>
            </w:pPr>
            <w:r>
              <w:t xml:space="preserve">Secure API    </w:t>
            </w:r>
          </w:p>
        </w:tc>
        <w:tc>
          <w:tcPr>
            <w:tcW w:w="4560" w:type="dxa"/>
            <w:tcBorders>
              <w:top w:val="single" w:color="000000" w:sz="8" w:space="0"/>
              <w:left w:val="single" w:color="000000" w:sz="8" w:space="0"/>
              <w:bottom w:val="single" w:color="000000" w:sz="8" w:space="0"/>
              <w:right w:val="single" w:color="000000" w:sz="8" w:space="0"/>
            </w:tcBorders>
            <w:vAlign w:val="center"/>
          </w:tcPr>
          <w:p w14:paraId="20CD66E5">
            <w:pPr>
              <w:spacing w:after="0" w:line="259" w:lineRule="auto"/>
              <w:ind w:left="0" w:right="0" w:firstLine="0"/>
              <w:jc w:val="left"/>
            </w:pPr>
            <w:r>
              <w:t xml:space="preserve">Middleware protected routes </w:t>
            </w:r>
          </w:p>
        </w:tc>
      </w:tr>
    </w:tbl>
    <w:p w14:paraId="001E7AA5">
      <w:pPr>
        <w:spacing w:after="0" w:line="259" w:lineRule="auto"/>
        <w:ind w:left="0" w:right="0" w:firstLine="0"/>
        <w:jc w:val="left"/>
      </w:pPr>
      <w:r>
        <w:rPr>
          <w:rFonts w:cs="Arial"/>
          <w:b/>
          <w:sz w:val="28"/>
        </w:rPr>
        <w:t xml:space="preserve"> </w:t>
      </w:r>
    </w:p>
    <w:p w14:paraId="6451D501">
      <w:pPr>
        <w:spacing w:after="0" w:line="259" w:lineRule="auto"/>
        <w:ind w:left="0" w:right="0" w:firstLine="0"/>
        <w:jc w:val="left"/>
      </w:pPr>
      <w:r>
        <w:rPr>
          <w:rFonts w:cs="Arial"/>
          <w:b/>
          <w:sz w:val="28"/>
        </w:rPr>
        <w:t xml:space="preserve"> </w:t>
      </w:r>
    </w:p>
    <w:p w14:paraId="170CC453">
      <w:pPr>
        <w:pStyle w:val="2"/>
      </w:pPr>
      <w:r>
        <w:t xml:space="preserve">Roles and Responsibility   </w:t>
      </w:r>
    </w:p>
    <w:p w14:paraId="0CCD9EDD">
      <w:pPr>
        <w:spacing w:after="0" w:line="259" w:lineRule="auto"/>
        <w:ind w:left="0" w:right="0" w:firstLine="0"/>
        <w:jc w:val="left"/>
      </w:pPr>
      <w:r>
        <w:rPr>
          <w:rFonts w:cs="Arial"/>
          <w:b/>
          <w:sz w:val="28"/>
        </w:rPr>
        <w:t xml:space="preserve"> </w:t>
      </w:r>
    </w:p>
    <w:p w14:paraId="20B4DBF4">
      <w:pPr>
        <w:pStyle w:val="3"/>
        <w:ind w:left="-5"/>
      </w:pPr>
      <w:r>
        <w:t xml:space="preserve">User </w:t>
      </w:r>
    </w:p>
    <w:p w14:paraId="796D4545">
      <w:pPr>
        <w:ind w:left="715" w:right="407"/>
      </w:pPr>
      <w:r>
        <w:rPr>
          <w:rFonts w:cs="Arial"/>
          <w:b/>
        </w:rPr>
        <w:t>Registration:</w:t>
      </w:r>
      <w:r>
        <w:t xml:space="preserve"> Register using name, email and password </w:t>
      </w:r>
    </w:p>
    <w:p w14:paraId="6EBDFF9E">
      <w:pPr>
        <w:ind w:left="715" w:right="407"/>
      </w:pPr>
      <w:r>
        <w:rPr>
          <w:rFonts w:cs="Arial"/>
          <w:b/>
        </w:rPr>
        <w:t xml:space="preserve">Login: </w:t>
      </w:r>
      <w:r>
        <w:t xml:space="preserve">Login using registered credentials </w:t>
      </w:r>
    </w:p>
    <w:p w14:paraId="7F189EEE">
      <w:pPr>
        <w:ind w:left="715" w:right="407"/>
      </w:pPr>
      <w:r>
        <w:rPr>
          <w:rFonts w:cs="Arial"/>
          <w:b/>
        </w:rPr>
        <w:t xml:space="preserve">Add Product: </w:t>
      </w:r>
      <w:r>
        <w:t xml:space="preserve">Create product with name, price, quantity and description </w:t>
      </w:r>
    </w:p>
    <w:p w14:paraId="021D338A">
      <w:pPr>
        <w:ind w:left="715" w:right="407"/>
      </w:pPr>
      <w:r>
        <w:rPr>
          <w:rFonts w:cs="Arial"/>
          <w:b/>
        </w:rPr>
        <w:t xml:space="preserve">Edit Product: </w:t>
      </w:r>
      <w:r>
        <w:t xml:space="preserve">Update existing product </w:t>
      </w:r>
    </w:p>
    <w:p w14:paraId="6CB35EEF">
      <w:pPr>
        <w:ind w:left="715" w:right="407"/>
      </w:pPr>
      <w:r>
        <w:rPr>
          <w:rFonts w:cs="Arial"/>
          <w:b/>
        </w:rPr>
        <w:t xml:space="preserve">Delete Product: </w:t>
      </w:r>
      <w:r>
        <w:t xml:space="preserve">Remove product from inventory </w:t>
      </w:r>
    </w:p>
    <w:p w14:paraId="5639B210">
      <w:pPr>
        <w:spacing w:after="215"/>
        <w:ind w:left="0" w:right="3627" w:firstLine="720"/>
      </w:pPr>
      <w:r>
        <w:rPr>
          <w:rFonts w:cs="Arial"/>
          <w:b/>
        </w:rPr>
        <w:t xml:space="preserve">Search Product: </w:t>
      </w:r>
      <w:r>
        <w:t xml:space="preserve">Search products using keyword </w:t>
      </w:r>
      <w:r>
        <w:rPr>
          <w:rFonts w:cs="Arial"/>
          <w:b/>
          <w:sz w:val="24"/>
        </w:rPr>
        <w:t xml:space="preserve">User Flow </w:t>
      </w:r>
    </w:p>
    <w:p w14:paraId="61E21492">
      <w:pPr>
        <w:numPr>
          <w:ilvl w:val="0"/>
          <w:numId w:val="6"/>
        </w:numPr>
        <w:ind w:right="407" w:hanging="360"/>
      </w:pPr>
      <w:r>
        <w:t xml:space="preserve">The user sends a register/login request. </w:t>
      </w:r>
    </w:p>
    <w:p w14:paraId="29D06215">
      <w:pPr>
        <w:numPr>
          <w:ilvl w:val="0"/>
          <w:numId w:val="6"/>
        </w:numPr>
        <w:ind w:right="407" w:hanging="360"/>
      </w:pPr>
      <w:r>
        <w:t xml:space="preserve">The backend generates a JWT token. </w:t>
      </w:r>
    </w:p>
    <w:p w14:paraId="0530C0F2">
      <w:pPr>
        <w:numPr>
          <w:ilvl w:val="0"/>
          <w:numId w:val="6"/>
        </w:numPr>
        <w:ind w:right="407" w:hanging="360"/>
      </w:pPr>
      <w:r>
        <w:t xml:space="preserve">The user sends a token in the Authorization header. </w:t>
      </w:r>
    </w:p>
    <w:p w14:paraId="52F31F00">
      <w:pPr>
        <w:numPr>
          <w:ilvl w:val="0"/>
          <w:numId w:val="6"/>
        </w:numPr>
        <w:ind w:right="407" w:hanging="360"/>
      </w:pPr>
      <w:r>
        <w:t xml:space="preserve">Middleware verifies the token. </w:t>
      </w:r>
    </w:p>
    <w:p w14:paraId="6A3FDA9B">
      <w:pPr>
        <w:numPr>
          <w:ilvl w:val="0"/>
          <w:numId w:val="6"/>
        </w:numPr>
        <w:ind w:right="407" w:hanging="360"/>
      </w:pPr>
      <w:r>
        <w:t xml:space="preserve">The controller performs CRUD operations. </w:t>
      </w:r>
    </w:p>
    <w:p w14:paraId="71B6A14D">
      <w:pPr>
        <w:numPr>
          <w:ilvl w:val="0"/>
          <w:numId w:val="6"/>
        </w:numPr>
        <w:spacing w:after="32"/>
        <w:ind w:right="407" w:hanging="360"/>
      </w:pPr>
      <w:r>
        <w:t xml:space="preserve">MongoDB stores or retrieves product data. </w:t>
      </w:r>
    </w:p>
    <w:p w14:paraId="02F6E382">
      <w:pPr>
        <w:numPr>
          <w:ilvl w:val="0"/>
          <w:numId w:val="6"/>
        </w:numPr>
        <w:spacing w:after="224"/>
        <w:ind w:right="407" w:hanging="360"/>
      </w:pPr>
      <w:r>
        <w:t>API sends response.</w:t>
      </w:r>
      <w:r>
        <w:rPr>
          <w:rFonts w:cs="Arial"/>
          <w:b/>
          <w:sz w:val="28"/>
        </w:rPr>
        <w:t xml:space="preserve"> </w:t>
      </w:r>
    </w:p>
    <w:p w14:paraId="5E5F29B7">
      <w:pPr>
        <w:spacing w:after="0" w:line="259" w:lineRule="auto"/>
        <w:ind w:left="0" w:right="0" w:firstLine="0"/>
        <w:jc w:val="left"/>
      </w:pPr>
      <w:r>
        <w:rPr>
          <w:rFonts w:cs="Arial"/>
          <w:b/>
          <w:sz w:val="28"/>
        </w:rPr>
        <w:t xml:space="preserve"> </w:t>
      </w:r>
    </w:p>
    <w:p w14:paraId="0CB1C851">
      <w:pPr>
        <w:spacing w:after="0" w:line="259" w:lineRule="auto"/>
        <w:ind w:left="0" w:right="0" w:firstLine="0"/>
        <w:jc w:val="right"/>
      </w:pPr>
      <w:r>
        <w:drawing>
          <wp:inline distT="0" distB="0" distL="0" distR="0">
            <wp:extent cx="6115050" cy="4066540"/>
            <wp:effectExtent l="0" t="0" r="0" b="0"/>
            <wp:docPr id="1029" name="Picture 2186"/>
            <wp:cNvGraphicFramePr/>
            <a:graphic xmlns:a="http://schemas.openxmlformats.org/drawingml/2006/main">
              <a:graphicData uri="http://schemas.openxmlformats.org/drawingml/2006/picture">
                <pic:pic xmlns:pic="http://schemas.openxmlformats.org/drawingml/2006/picture">
                  <pic:nvPicPr>
                    <pic:cNvPr id="1029" name="Picture 2186"/>
                    <pic:cNvPicPr/>
                  </pic:nvPicPr>
                  <pic:blipFill>
                    <a:blip r:embed="rId9" cstate="print"/>
                    <a:srcRect/>
                    <a:stretch>
                      <a:fillRect/>
                    </a:stretch>
                  </pic:blipFill>
                  <pic:spPr>
                    <a:xfrm>
                      <a:off x="0" y="0"/>
                      <a:ext cx="6115050" cy="4067174"/>
                    </a:xfrm>
                    <a:prstGeom prst="rect">
                      <a:avLst/>
                    </a:prstGeom>
                  </pic:spPr>
                </pic:pic>
              </a:graphicData>
            </a:graphic>
          </wp:inline>
        </w:drawing>
      </w:r>
      <w:r>
        <w:rPr>
          <w:rFonts w:cs="Arial"/>
          <w:b/>
          <w:sz w:val="28"/>
        </w:rPr>
        <w:t xml:space="preserve"> </w:t>
      </w:r>
    </w:p>
    <w:p w14:paraId="40E904FB">
      <w:pPr>
        <w:pStyle w:val="2"/>
      </w:pPr>
      <w:r>
        <w:t xml:space="preserve">Project Setup and Configuration </w:t>
      </w:r>
    </w:p>
    <w:p w14:paraId="206A4B56">
      <w:pPr>
        <w:spacing w:after="0" w:line="259" w:lineRule="auto"/>
        <w:ind w:left="0" w:right="0" w:firstLine="0"/>
        <w:jc w:val="left"/>
      </w:pPr>
      <w:r>
        <w:rPr>
          <w:rFonts w:cs="Arial"/>
          <w:b/>
          <w:sz w:val="28"/>
        </w:rPr>
        <w:t xml:space="preserve"> </w:t>
      </w:r>
    </w:p>
    <w:p w14:paraId="0C543CC1">
      <w:pPr>
        <w:spacing w:after="0" w:line="259" w:lineRule="auto"/>
        <w:ind w:left="-5" w:right="0"/>
        <w:jc w:val="left"/>
      </w:pPr>
      <w:r>
        <w:rPr>
          <w:rFonts w:cs="Arial"/>
          <w:b/>
        </w:rPr>
        <w:t xml:space="preserve">Folder Structure </w:t>
      </w:r>
    </w:p>
    <w:p w14:paraId="2A8ED5DD">
      <w:pPr>
        <w:spacing w:after="80" w:line="259" w:lineRule="auto"/>
        <w:ind w:left="0" w:right="0" w:firstLine="0"/>
        <w:jc w:val="left"/>
      </w:pPr>
      <w:r>
        <w:rPr>
          <w:rFonts w:cs="Arial"/>
          <w:b/>
        </w:rPr>
        <w:t xml:space="preserve"> </w:t>
      </w:r>
    </w:p>
    <w:p w14:paraId="2B961647">
      <w:pPr>
        <w:shd w:val="clear" w:color="auto" w:fill="222222"/>
        <w:spacing w:after="10" w:line="268" w:lineRule="auto"/>
        <w:ind w:left="100" w:right="6926"/>
        <w:jc w:val="left"/>
      </w:pPr>
      <w:r>
        <w:rPr>
          <w:rFonts w:ascii="Consolas" w:hAnsi="Consolas" w:eastAsia="Consolas" w:cs="Consolas"/>
          <w:b/>
          <w:color w:val="FFFFFF"/>
        </w:rPr>
        <w:t>server/</w:t>
      </w:r>
      <w:r>
        <w:rPr>
          <w:rFonts w:cs="Arial"/>
          <w:b/>
          <w:color w:val="FFFFFF"/>
        </w:rPr>
        <w:t xml:space="preserve"> </w:t>
      </w:r>
    </w:p>
    <w:p w14:paraId="4F10D54B">
      <w:pPr>
        <w:shd w:val="clear" w:color="auto" w:fill="222222"/>
        <w:spacing w:after="24" w:line="259" w:lineRule="auto"/>
        <w:ind w:left="100" w:right="6926"/>
        <w:jc w:val="left"/>
      </w:pPr>
      <w:r>
        <w:rPr>
          <w:rFonts w:cs="Arial"/>
          <w:b/>
          <w:color w:val="FFFFFF"/>
        </w:rPr>
        <w:t xml:space="preserve">│ </w:t>
      </w:r>
    </w:p>
    <w:p w14:paraId="1EE9CA0B">
      <w:pPr>
        <w:pStyle w:val="3"/>
        <w:shd w:val="clear" w:color="auto" w:fill="222222"/>
        <w:spacing w:after="10" w:line="268" w:lineRule="auto"/>
        <w:ind w:left="100" w:right="6926"/>
      </w:pPr>
      <w:r>
        <w:rPr>
          <w:color w:val="FFFFFF"/>
          <w:sz w:val="22"/>
        </w:rPr>
        <w:t>├──</w:t>
      </w:r>
      <w:r>
        <w:rPr>
          <w:rFonts w:ascii="Consolas" w:hAnsi="Consolas" w:eastAsia="Consolas" w:cs="Consolas"/>
          <w:color w:val="FFFFFF"/>
          <w:sz w:val="22"/>
        </w:rPr>
        <w:t xml:space="preserve"> node_modules/</w:t>
      </w:r>
      <w:r>
        <w:rPr>
          <w:color w:val="FFFFFF"/>
          <w:sz w:val="22"/>
        </w:rPr>
        <w:t xml:space="preserve"> ├──</w:t>
      </w:r>
      <w:r>
        <w:rPr>
          <w:rFonts w:ascii="Consolas" w:hAnsi="Consolas" w:eastAsia="Consolas" w:cs="Consolas"/>
          <w:color w:val="FFFFFF"/>
          <w:sz w:val="22"/>
        </w:rPr>
        <w:t xml:space="preserve"> src/</w:t>
      </w:r>
      <w:r>
        <w:rPr>
          <w:color w:val="FFFFFF"/>
          <w:sz w:val="22"/>
        </w:rPr>
        <w:t xml:space="preserve"> │</w:t>
      </w:r>
      <w:r>
        <w:rPr>
          <w:rFonts w:ascii="Consolas" w:hAnsi="Consolas" w:eastAsia="Consolas" w:cs="Consolas"/>
          <w:color w:val="FFFFFF"/>
          <w:sz w:val="22"/>
        </w:rPr>
        <w:t xml:space="preserve">   </w:t>
      </w:r>
      <w:r>
        <w:rPr>
          <w:color w:val="FFFFFF"/>
          <w:sz w:val="22"/>
        </w:rPr>
        <w:t>├──</w:t>
      </w:r>
      <w:r>
        <w:rPr>
          <w:rFonts w:ascii="Consolas" w:hAnsi="Consolas" w:eastAsia="Consolas" w:cs="Consolas"/>
          <w:color w:val="FFFFFF"/>
          <w:sz w:val="22"/>
        </w:rPr>
        <w:t xml:space="preserve"> controllers/</w:t>
      </w:r>
      <w:r>
        <w:rPr>
          <w:color w:val="FFFFFF"/>
          <w:sz w:val="22"/>
        </w:rPr>
        <w:t xml:space="preserve"> │</w:t>
      </w:r>
      <w:r>
        <w:rPr>
          <w:rFonts w:ascii="Consolas" w:hAnsi="Consolas" w:eastAsia="Consolas" w:cs="Consolas"/>
          <w:color w:val="FFFFFF"/>
          <w:sz w:val="22"/>
        </w:rPr>
        <w:t xml:space="preserve">   </w:t>
      </w:r>
      <w:r>
        <w:rPr>
          <w:color w:val="FFFFFF"/>
          <w:sz w:val="22"/>
        </w:rPr>
        <w:t>├──</w:t>
      </w:r>
      <w:r>
        <w:rPr>
          <w:rFonts w:ascii="Consolas" w:hAnsi="Consolas" w:eastAsia="Consolas" w:cs="Consolas"/>
          <w:color w:val="FFFFFF"/>
          <w:sz w:val="22"/>
        </w:rPr>
        <w:t xml:space="preserve"> db/</w:t>
      </w:r>
      <w:r>
        <w:rPr>
          <w:color w:val="FFFFFF"/>
          <w:sz w:val="22"/>
        </w:rPr>
        <w:t xml:space="preserve"> │</w:t>
      </w:r>
      <w:r>
        <w:rPr>
          <w:rFonts w:ascii="Consolas" w:hAnsi="Consolas" w:eastAsia="Consolas" w:cs="Consolas"/>
          <w:color w:val="FFFFFF"/>
          <w:sz w:val="22"/>
        </w:rPr>
        <w:t xml:space="preserve">   </w:t>
      </w:r>
      <w:r>
        <w:rPr>
          <w:color w:val="FFFFFF"/>
          <w:sz w:val="22"/>
        </w:rPr>
        <w:t>├──</w:t>
      </w:r>
      <w:r>
        <w:rPr>
          <w:rFonts w:ascii="Consolas" w:hAnsi="Consolas" w:eastAsia="Consolas" w:cs="Consolas"/>
          <w:color w:val="FFFFFF"/>
          <w:sz w:val="22"/>
        </w:rPr>
        <w:t xml:space="preserve"> middlewares/</w:t>
      </w:r>
      <w:r>
        <w:rPr>
          <w:color w:val="FFFFFF"/>
          <w:sz w:val="22"/>
        </w:rPr>
        <w:t xml:space="preserve"> │</w:t>
      </w:r>
      <w:r>
        <w:rPr>
          <w:rFonts w:ascii="Consolas" w:hAnsi="Consolas" w:eastAsia="Consolas" w:cs="Consolas"/>
          <w:color w:val="FFFFFF"/>
          <w:sz w:val="22"/>
        </w:rPr>
        <w:t xml:space="preserve">   </w:t>
      </w:r>
      <w:r>
        <w:rPr>
          <w:color w:val="FFFFFF"/>
          <w:sz w:val="22"/>
        </w:rPr>
        <w:t>├──</w:t>
      </w:r>
      <w:r>
        <w:rPr>
          <w:rFonts w:ascii="Consolas" w:hAnsi="Consolas" w:eastAsia="Consolas" w:cs="Consolas"/>
          <w:color w:val="FFFFFF"/>
          <w:sz w:val="22"/>
        </w:rPr>
        <w:t xml:space="preserve"> models/</w:t>
      </w:r>
      <w:r>
        <w:rPr>
          <w:color w:val="FFFFFF"/>
          <w:sz w:val="22"/>
        </w:rPr>
        <w:t xml:space="preserve"> │</w:t>
      </w:r>
      <w:r>
        <w:rPr>
          <w:rFonts w:ascii="Consolas" w:hAnsi="Consolas" w:eastAsia="Consolas" w:cs="Consolas"/>
          <w:color w:val="FFFFFF"/>
          <w:sz w:val="22"/>
        </w:rPr>
        <w:t xml:space="preserve">   </w:t>
      </w:r>
      <w:r>
        <w:rPr>
          <w:color w:val="FFFFFF"/>
          <w:sz w:val="22"/>
        </w:rPr>
        <w:t>├──</w:t>
      </w:r>
      <w:r>
        <w:rPr>
          <w:rFonts w:ascii="Consolas" w:hAnsi="Consolas" w:eastAsia="Consolas" w:cs="Consolas"/>
          <w:color w:val="FFFFFF"/>
          <w:sz w:val="22"/>
        </w:rPr>
        <w:t xml:space="preserve"> routes/</w:t>
      </w:r>
      <w:r>
        <w:rPr>
          <w:color w:val="FFFFFF"/>
          <w:sz w:val="22"/>
        </w:rPr>
        <w:t xml:space="preserve"> │</w:t>
      </w:r>
      <w:r>
        <w:rPr>
          <w:rFonts w:ascii="Consolas" w:hAnsi="Consolas" w:eastAsia="Consolas" w:cs="Consolas"/>
          <w:color w:val="FFFFFF"/>
          <w:sz w:val="22"/>
        </w:rPr>
        <w:t xml:space="preserve">   </w:t>
      </w:r>
      <w:r>
        <w:rPr>
          <w:color w:val="FFFFFF"/>
          <w:sz w:val="22"/>
        </w:rPr>
        <w:t>└──</w:t>
      </w:r>
      <w:r>
        <w:rPr>
          <w:rFonts w:ascii="Consolas" w:hAnsi="Consolas" w:eastAsia="Consolas" w:cs="Consolas"/>
          <w:color w:val="FFFFFF"/>
          <w:sz w:val="22"/>
        </w:rPr>
        <w:t xml:space="preserve"> server</w:t>
      </w:r>
      <w:r>
        <w:rPr>
          <w:rFonts w:ascii="Consolas" w:hAnsi="Consolas" w:eastAsia="Consolas" w:cs="Consolas"/>
          <w:color w:val="9B869B"/>
          <w:sz w:val="22"/>
        </w:rPr>
        <w:t>.js</w:t>
      </w:r>
      <w:r>
        <w:rPr>
          <w:color w:val="FFFFFF"/>
          <w:sz w:val="22"/>
        </w:rPr>
        <w:t xml:space="preserve"> </w:t>
      </w:r>
    </w:p>
    <w:p w14:paraId="523314B7">
      <w:pPr>
        <w:shd w:val="clear" w:color="auto" w:fill="222222"/>
        <w:spacing w:after="24" w:line="259" w:lineRule="auto"/>
        <w:ind w:left="100" w:right="6926"/>
        <w:jc w:val="left"/>
      </w:pPr>
      <w:r>
        <w:rPr>
          <w:rFonts w:cs="Arial"/>
          <w:b/>
          <w:color w:val="FFFFFF"/>
        </w:rPr>
        <w:t xml:space="preserve">│ </w:t>
      </w:r>
    </w:p>
    <w:p w14:paraId="0CF119FA">
      <w:pPr>
        <w:shd w:val="clear" w:color="auto" w:fill="222222"/>
        <w:spacing w:after="20" w:line="259" w:lineRule="auto"/>
        <w:ind w:left="100" w:right="6926"/>
        <w:jc w:val="left"/>
      </w:pPr>
      <w:r>
        <w:rPr>
          <w:rFonts w:cs="Arial"/>
          <w:b/>
          <w:color w:val="FFFFFF"/>
        </w:rPr>
        <w:t>├──</w:t>
      </w:r>
      <w:r>
        <w:rPr>
          <w:rFonts w:ascii="Consolas" w:hAnsi="Consolas" w:eastAsia="Consolas" w:cs="Consolas"/>
          <w:b/>
          <w:color w:val="FFFFFF"/>
        </w:rPr>
        <w:t xml:space="preserve"> </w:t>
      </w:r>
      <w:r>
        <w:rPr>
          <w:rFonts w:ascii="Consolas" w:hAnsi="Consolas" w:eastAsia="Consolas" w:cs="Consolas"/>
          <w:b/>
          <w:color w:val="9B869B"/>
        </w:rPr>
        <w:t>.env</w:t>
      </w:r>
      <w:r>
        <w:rPr>
          <w:rFonts w:cs="Arial"/>
          <w:b/>
          <w:color w:val="FFFFFF"/>
        </w:rPr>
        <w:t xml:space="preserve"> </w:t>
      </w:r>
    </w:p>
    <w:p w14:paraId="70567D51">
      <w:pPr>
        <w:shd w:val="clear" w:color="auto" w:fill="222222"/>
        <w:spacing w:after="20" w:line="259" w:lineRule="auto"/>
        <w:ind w:left="100" w:right="6926"/>
        <w:jc w:val="left"/>
      </w:pPr>
      <w:r>
        <w:rPr>
          <w:rFonts w:cs="Arial"/>
          <w:b/>
          <w:color w:val="FFFFFF"/>
        </w:rPr>
        <w:t>├──</w:t>
      </w:r>
      <w:r>
        <w:rPr>
          <w:rFonts w:ascii="Consolas" w:hAnsi="Consolas" w:eastAsia="Consolas" w:cs="Consolas"/>
          <w:b/>
          <w:color w:val="FFFFFF"/>
        </w:rPr>
        <w:t xml:space="preserve"> </w:t>
      </w:r>
      <w:r>
        <w:rPr>
          <w:rFonts w:ascii="Consolas" w:hAnsi="Consolas" w:eastAsia="Consolas" w:cs="Consolas"/>
          <w:b/>
          <w:color w:val="9B869B"/>
        </w:rPr>
        <w:t>.gitignore</w:t>
      </w:r>
      <w:r>
        <w:rPr>
          <w:rFonts w:cs="Arial"/>
          <w:b/>
          <w:color w:val="FFFFFF"/>
        </w:rPr>
        <w:t xml:space="preserve"> </w:t>
      </w:r>
    </w:p>
    <w:p w14:paraId="566E566D">
      <w:pPr>
        <w:pStyle w:val="3"/>
        <w:shd w:val="clear" w:color="auto" w:fill="222222"/>
        <w:spacing w:after="120" w:line="268" w:lineRule="auto"/>
        <w:ind w:left="100" w:right="6926"/>
      </w:pPr>
      <w:r>
        <w:rPr>
          <w:color w:val="FFFFFF"/>
          <w:sz w:val="22"/>
        </w:rPr>
        <w:t>├──</w:t>
      </w:r>
      <w:r>
        <w:rPr>
          <w:rFonts w:ascii="Consolas" w:hAnsi="Consolas" w:eastAsia="Consolas" w:cs="Consolas"/>
          <w:color w:val="FFFFFF"/>
          <w:sz w:val="22"/>
        </w:rPr>
        <w:t xml:space="preserve"> package-lock</w:t>
      </w:r>
      <w:r>
        <w:rPr>
          <w:rFonts w:ascii="Consolas" w:hAnsi="Consolas" w:eastAsia="Consolas" w:cs="Consolas"/>
          <w:color w:val="9B869B"/>
          <w:sz w:val="22"/>
        </w:rPr>
        <w:t>.json</w:t>
      </w:r>
      <w:r>
        <w:rPr>
          <w:color w:val="FFFFFF"/>
          <w:sz w:val="22"/>
        </w:rPr>
        <w:t xml:space="preserve"> └──</w:t>
      </w:r>
      <w:r>
        <w:rPr>
          <w:rFonts w:ascii="Consolas" w:hAnsi="Consolas" w:eastAsia="Consolas" w:cs="Consolas"/>
          <w:color w:val="FFFFFF"/>
          <w:sz w:val="22"/>
        </w:rPr>
        <w:t xml:space="preserve"> package.json </w:t>
      </w:r>
    </w:p>
    <w:p w14:paraId="39FACB2C">
      <w:pPr>
        <w:spacing w:after="0" w:line="259" w:lineRule="auto"/>
        <w:ind w:left="0" w:right="0" w:firstLine="0"/>
        <w:jc w:val="left"/>
      </w:pPr>
      <w:r>
        <w:rPr>
          <w:rFonts w:cs="Arial"/>
          <w:b/>
        </w:rPr>
        <w:t xml:space="preserve"> </w:t>
      </w:r>
    </w:p>
    <w:p w14:paraId="07378061">
      <w:pPr>
        <w:spacing w:after="0" w:line="259" w:lineRule="auto"/>
        <w:ind w:left="0" w:right="0" w:firstLine="0"/>
        <w:jc w:val="left"/>
      </w:pPr>
      <w:r>
        <w:rPr>
          <w:rFonts w:cs="Arial"/>
          <w:b/>
        </w:rPr>
        <w:t xml:space="preserve"> </w:t>
      </w:r>
    </w:p>
    <w:p w14:paraId="4D6A6A16">
      <w:pPr>
        <w:spacing w:after="0" w:line="259" w:lineRule="auto"/>
        <w:ind w:left="0" w:right="5852" w:firstLine="0"/>
        <w:jc w:val="center"/>
      </w:pPr>
      <w:r>
        <w:drawing>
          <wp:inline distT="0" distB="0" distL="0" distR="0">
            <wp:extent cx="2390775" cy="4037965"/>
            <wp:effectExtent l="0" t="0" r="0" b="0"/>
            <wp:docPr id="1030" name="Picture 2373"/>
            <wp:cNvGraphicFramePr/>
            <a:graphic xmlns:a="http://schemas.openxmlformats.org/drawingml/2006/main">
              <a:graphicData uri="http://schemas.openxmlformats.org/drawingml/2006/picture">
                <pic:pic xmlns:pic="http://schemas.openxmlformats.org/drawingml/2006/picture">
                  <pic:nvPicPr>
                    <pic:cNvPr id="1030" name="Picture 2373"/>
                    <pic:cNvPicPr/>
                  </pic:nvPicPr>
                  <pic:blipFill>
                    <a:blip r:embed="rId10" cstate="print"/>
                    <a:srcRect/>
                    <a:stretch>
                      <a:fillRect/>
                    </a:stretch>
                  </pic:blipFill>
                  <pic:spPr>
                    <a:xfrm>
                      <a:off x="0" y="0"/>
                      <a:ext cx="2390775" cy="4038599"/>
                    </a:xfrm>
                    <a:prstGeom prst="rect">
                      <a:avLst/>
                    </a:prstGeom>
                  </pic:spPr>
                </pic:pic>
              </a:graphicData>
            </a:graphic>
          </wp:inline>
        </w:drawing>
      </w:r>
      <w:r>
        <w:rPr>
          <w:rFonts w:cs="Arial"/>
          <w:b/>
        </w:rPr>
        <w:t xml:space="preserve"> </w:t>
      </w:r>
    </w:p>
    <w:p w14:paraId="4E2C902C">
      <w:pPr>
        <w:spacing w:after="180" w:line="259" w:lineRule="auto"/>
        <w:ind w:left="-5" w:right="0"/>
        <w:jc w:val="left"/>
      </w:pPr>
      <w:r>
        <w:rPr>
          <w:rFonts w:cs="Arial"/>
          <w:b/>
        </w:rPr>
        <w:t xml:space="preserve">Initialize Node.js Project:  </w:t>
      </w:r>
    </w:p>
    <w:p w14:paraId="30CCAA50">
      <w:pPr>
        <w:spacing w:after="128"/>
        <w:ind w:right="407"/>
      </w:pPr>
      <w:r>
        <w:t xml:space="preserve">Open terminal inside the server folder and run: </w:t>
      </w:r>
    </w:p>
    <w:p w14:paraId="32903518">
      <w:pPr>
        <w:shd w:val="clear" w:color="auto" w:fill="222222"/>
        <w:spacing w:after="199" w:line="267" w:lineRule="auto"/>
        <w:ind w:left="100" w:right="1624"/>
        <w:jc w:val="left"/>
      </w:pPr>
      <w:r>
        <w:rPr>
          <w:rFonts w:ascii="Consolas" w:hAnsi="Consolas" w:eastAsia="Consolas" w:cs="Consolas"/>
          <w:color w:val="AB875D"/>
        </w:rPr>
        <w:t>npm</w:t>
      </w:r>
      <w:r>
        <w:rPr>
          <w:rFonts w:ascii="Consolas" w:hAnsi="Consolas" w:eastAsia="Consolas" w:cs="Consolas"/>
          <w:color w:val="FFFFFF"/>
        </w:rPr>
        <w:t xml:space="preserve"> init -y</w:t>
      </w:r>
      <w:r>
        <w:t xml:space="preserve"> </w:t>
      </w:r>
    </w:p>
    <w:p w14:paraId="24FDBC86">
      <w:pPr>
        <w:ind w:right="407"/>
      </w:pPr>
      <w:r>
        <w:t xml:space="preserve">This creates the </w:t>
      </w:r>
      <w:r>
        <w:rPr>
          <w:rFonts w:ascii="Roboto Mono" w:hAnsi="Roboto Mono" w:eastAsia="Roboto Mono" w:cs="Roboto Mono"/>
        </w:rPr>
        <w:t>package.json</w:t>
      </w:r>
      <w:r>
        <w:t xml:space="preserve"> file which manages project dependencies. </w:t>
      </w:r>
    </w:p>
    <w:p w14:paraId="38DFF786">
      <w:pPr>
        <w:spacing w:after="0" w:line="259" w:lineRule="auto"/>
        <w:ind w:left="0" w:right="0" w:firstLine="0"/>
        <w:jc w:val="left"/>
      </w:pPr>
      <w:r>
        <w:rPr>
          <w:rFonts w:cs="Arial"/>
          <w:b/>
        </w:rPr>
        <w:t xml:space="preserve"> </w:t>
      </w:r>
    </w:p>
    <w:p w14:paraId="4002C597">
      <w:pPr>
        <w:spacing w:after="180" w:line="259" w:lineRule="auto"/>
        <w:ind w:left="-5" w:right="0"/>
        <w:jc w:val="left"/>
      </w:pPr>
      <w:r>
        <w:rPr>
          <w:rFonts w:cs="Arial"/>
          <w:b/>
        </w:rPr>
        <w:t xml:space="preserve">Install Required Packages: </w:t>
      </w:r>
    </w:p>
    <w:p w14:paraId="1C181494">
      <w:pPr>
        <w:spacing w:after="90"/>
        <w:ind w:right="407"/>
      </w:pPr>
      <w:r>
        <w:t xml:space="preserve"> Install backend dependencies: </w:t>
      </w:r>
    </w:p>
    <w:p w14:paraId="4F970B4F">
      <w:pPr>
        <w:shd w:val="clear" w:color="auto" w:fill="222222"/>
        <w:spacing w:after="118" w:line="267" w:lineRule="auto"/>
        <w:ind w:left="100" w:right="1624"/>
        <w:jc w:val="left"/>
      </w:pPr>
      <w:r>
        <w:rPr>
          <w:rFonts w:ascii="Consolas" w:hAnsi="Consolas" w:eastAsia="Consolas" w:cs="Consolas"/>
          <w:color w:val="FFFFFF"/>
        </w:rPr>
        <w:t xml:space="preserve">npm </w:t>
      </w:r>
      <w:r>
        <w:rPr>
          <w:rFonts w:ascii="Consolas" w:hAnsi="Consolas" w:eastAsia="Consolas" w:cs="Consolas"/>
          <w:color w:val="8F9C6C"/>
        </w:rPr>
        <w:t xml:space="preserve">install </w:t>
      </w:r>
      <w:r>
        <w:rPr>
          <w:rFonts w:ascii="Consolas" w:hAnsi="Consolas" w:eastAsia="Consolas" w:cs="Consolas"/>
          <w:color w:val="FFFFFF"/>
        </w:rPr>
        <w:t xml:space="preserve">express mongoose cors dotenv </w:t>
      </w:r>
      <w:r>
        <w:rPr>
          <w:rFonts w:ascii="Consolas" w:hAnsi="Consolas" w:eastAsia="Consolas" w:cs="Consolas"/>
          <w:color w:val="8F9C6C"/>
        </w:rPr>
        <w:t>jsonwebtoken bcryptjs</w:t>
      </w:r>
      <w:r>
        <w:t xml:space="preserve"> </w:t>
      </w:r>
    </w:p>
    <w:p w14:paraId="1AFAA8D7">
      <w:pPr>
        <w:spacing w:after="0" w:line="259" w:lineRule="auto"/>
        <w:ind w:left="0" w:right="0" w:firstLine="0"/>
        <w:jc w:val="left"/>
      </w:pPr>
      <w:r>
        <w:t xml:space="preserve"> </w:t>
      </w:r>
    </w:p>
    <w:p w14:paraId="61666547">
      <w:pPr>
        <w:spacing w:after="230"/>
        <w:ind w:right="407"/>
      </w:pPr>
      <w:r>
        <w:t xml:space="preserve">Package Purpose: </w:t>
      </w:r>
    </w:p>
    <w:p w14:paraId="50B791CD">
      <w:pPr>
        <w:numPr>
          <w:ilvl w:val="0"/>
          <w:numId w:val="7"/>
        </w:numPr>
        <w:ind w:right="407" w:hanging="360"/>
      </w:pPr>
      <w:r>
        <w:t xml:space="preserve">express → Backend framework </w:t>
      </w:r>
    </w:p>
    <w:p w14:paraId="48343DE5">
      <w:pPr>
        <w:numPr>
          <w:ilvl w:val="0"/>
          <w:numId w:val="7"/>
        </w:numPr>
        <w:ind w:right="407" w:hanging="360"/>
      </w:pPr>
      <w:r>
        <w:t xml:space="preserve">mongoose → MongoDB connection </w:t>
      </w:r>
    </w:p>
    <w:p w14:paraId="63172E36">
      <w:pPr>
        <w:numPr>
          <w:ilvl w:val="0"/>
          <w:numId w:val="7"/>
        </w:numPr>
        <w:ind w:right="407" w:hanging="360"/>
      </w:pPr>
      <w:r>
        <w:t xml:space="preserve">cors → Cross-origin requests </w:t>
      </w:r>
    </w:p>
    <w:p w14:paraId="555C4AB8">
      <w:pPr>
        <w:numPr>
          <w:ilvl w:val="0"/>
          <w:numId w:val="7"/>
        </w:numPr>
        <w:ind w:right="407" w:hanging="360"/>
      </w:pPr>
      <w:r>
        <w:t xml:space="preserve">dotenv → Environment variables </w:t>
      </w:r>
    </w:p>
    <w:p w14:paraId="5DC2A3A8">
      <w:pPr>
        <w:numPr>
          <w:ilvl w:val="0"/>
          <w:numId w:val="7"/>
        </w:numPr>
        <w:ind w:right="407" w:hanging="360"/>
      </w:pPr>
      <w:r>
        <w:t xml:space="preserve">jsonwebtoken → Authentication </w:t>
      </w:r>
    </w:p>
    <w:p w14:paraId="36745788">
      <w:pPr>
        <w:numPr>
          <w:ilvl w:val="0"/>
          <w:numId w:val="7"/>
        </w:numPr>
        <w:spacing w:after="230"/>
        <w:ind w:right="407" w:hanging="360"/>
      </w:pPr>
      <w:r>
        <w:t xml:space="preserve">bcryptjs → Password hashing </w:t>
      </w:r>
    </w:p>
    <w:p w14:paraId="26D8B81D">
      <w:pPr>
        <w:spacing w:after="0" w:line="259" w:lineRule="auto"/>
        <w:ind w:left="-5" w:right="0"/>
        <w:jc w:val="left"/>
      </w:pPr>
      <w:r>
        <w:rPr>
          <w:rFonts w:cs="Arial"/>
          <w:b/>
        </w:rPr>
        <w:t xml:space="preserve">Create Environment File:  </w:t>
      </w:r>
    </w:p>
    <w:p w14:paraId="41D87251">
      <w:pPr>
        <w:ind w:right="3836"/>
      </w:pPr>
      <w:r>
        <w:t xml:space="preserve">  Create a </w:t>
      </w:r>
      <w:r>
        <w:rPr>
          <w:rFonts w:ascii="Consolas" w:hAnsi="Consolas" w:eastAsia="Consolas" w:cs="Consolas"/>
          <w:color w:val="9B869B"/>
          <w:shd w:val="clear" w:color="auto" w:fill="222222"/>
        </w:rPr>
        <w:t xml:space="preserve">.env </w:t>
      </w:r>
      <w:r>
        <w:t xml:space="preserve"> file in the root of the server folder.   Example: </w:t>
      </w:r>
    </w:p>
    <w:p w14:paraId="634F8F38">
      <w:pPr>
        <w:spacing w:after="80" w:line="259" w:lineRule="auto"/>
        <w:ind w:left="0" w:right="0" w:firstLine="0"/>
        <w:jc w:val="left"/>
      </w:pPr>
      <w:r>
        <w:t xml:space="preserve"> </w:t>
      </w:r>
    </w:p>
    <w:p w14:paraId="25779874">
      <w:pPr>
        <w:shd w:val="clear" w:color="auto" w:fill="222222"/>
        <w:spacing w:after="9" w:line="267" w:lineRule="auto"/>
        <w:ind w:left="100" w:right="1624"/>
        <w:jc w:val="left"/>
      </w:pPr>
      <w:r>
        <w:rPr>
          <w:rFonts w:ascii="Consolas" w:hAnsi="Consolas" w:eastAsia="Consolas" w:cs="Consolas"/>
          <w:color w:val="9B869B"/>
        </w:rPr>
        <w:t>PORT</w:t>
      </w:r>
      <w:r>
        <w:rPr>
          <w:rFonts w:ascii="Consolas" w:hAnsi="Consolas" w:eastAsia="Consolas" w:cs="Consolas"/>
          <w:color w:val="FFFFFF"/>
        </w:rPr>
        <w:t>=5000</w:t>
      </w:r>
      <w:r>
        <w:rPr>
          <w:color w:val="FFFFFF"/>
        </w:rPr>
        <w:t xml:space="preserve"> </w:t>
      </w:r>
    </w:p>
    <w:p w14:paraId="23AD0823">
      <w:pPr>
        <w:shd w:val="clear" w:color="auto" w:fill="222222"/>
        <w:spacing w:after="118" w:line="267" w:lineRule="auto"/>
        <w:ind w:left="100" w:right="1624"/>
        <w:jc w:val="left"/>
      </w:pPr>
      <w:r>
        <w:rPr>
          <w:rFonts w:ascii="Consolas" w:hAnsi="Consolas" w:eastAsia="Consolas" w:cs="Consolas"/>
          <w:color w:val="9B869B"/>
        </w:rPr>
        <w:t>MONGO_URI</w:t>
      </w:r>
      <w:r>
        <w:rPr>
          <w:rFonts w:ascii="Consolas" w:hAnsi="Consolas" w:eastAsia="Consolas" w:cs="Consolas"/>
          <w:color w:val="FFFFFF"/>
        </w:rPr>
        <w:t>=your_mongodb_connection_string</w:t>
      </w:r>
      <w:r>
        <w:rPr>
          <w:color w:val="FFFFFF"/>
        </w:rPr>
        <w:t xml:space="preserve"> </w:t>
      </w:r>
      <w:r>
        <w:rPr>
          <w:rFonts w:ascii="Consolas" w:hAnsi="Consolas" w:eastAsia="Consolas" w:cs="Consolas"/>
          <w:color w:val="9B869B"/>
        </w:rPr>
        <w:t>JWT_SECRET</w:t>
      </w:r>
      <w:r>
        <w:rPr>
          <w:rFonts w:ascii="Consolas" w:hAnsi="Consolas" w:eastAsia="Consolas" w:cs="Consolas"/>
          <w:color w:val="FFFFFF"/>
        </w:rPr>
        <w:t>=your_secret_key</w:t>
      </w:r>
      <w:r>
        <w:t xml:space="preserve"> </w:t>
      </w:r>
    </w:p>
    <w:p w14:paraId="4336F46C">
      <w:pPr>
        <w:spacing w:after="36" w:line="259" w:lineRule="auto"/>
        <w:ind w:left="0" w:right="0" w:firstLine="0"/>
        <w:jc w:val="left"/>
      </w:pPr>
      <w:r>
        <w:t xml:space="preserve"> </w:t>
      </w:r>
    </w:p>
    <w:p w14:paraId="311130CB">
      <w:pPr>
        <w:pStyle w:val="2"/>
      </w:pPr>
      <w:r>
        <w:t xml:space="preserve">Backend Development </w:t>
      </w:r>
    </w:p>
    <w:p w14:paraId="5ED46F9F">
      <w:pPr>
        <w:spacing w:after="18" w:line="259" w:lineRule="auto"/>
        <w:ind w:left="0" w:right="0" w:firstLine="0"/>
        <w:jc w:val="left"/>
      </w:pPr>
      <w:r>
        <w:rPr>
          <w:rFonts w:cs="Arial"/>
          <w:b/>
        </w:rPr>
        <w:t xml:space="preserve"> </w:t>
      </w:r>
    </w:p>
    <w:p w14:paraId="2E31A3F7">
      <w:pPr>
        <w:spacing w:after="20" w:line="259" w:lineRule="auto"/>
        <w:ind w:left="-5" w:right="0"/>
        <w:jc w:val="left"/>
      </w:pPr>
      <w:r>
        <w:rPr>
          <w:rFonts w:cs="Arial"/>
          <w:b/>
        </w:rPr>
        <w:t>Setup Express Server:</w:t>
      </w:r>
      <w:r>
        <w:t xml:space="preserve"> </w:t>
      </w:r>
    </w:p>
    <w:p w14:paraId="3B235D5F">
      <w:pPr>
        <w:ind w:right="407"/>
      </w:pPr>
      <w:r>
        <w:t xml:space="preserve">Inside </w:t>
      </w:r>
      <w:r>
        <w:rPr>
          <w:rFonts w:ascii="Consolas" w:hAnsi="Consolas" w:eastAsia="Consolas" w:cs="Consolas"/>
          <w:color w:val="FFFFFF"/>
          <w:shd w:val="clear" w:color="auto" w:fill="222222"/>
        </w:rPr>
        <w:t>src/</w:t>
      </w:r>
      <w:r>
        <w:rPr>
          <w:rFonts w:ascii="Consolas" w:hAnsi="Consolas" w:eastAsia="Consolas" w:cs="Consolas"/>
          <w:color w:val="8F9C6C"/>
          <w:shd w:val="clear" w:color="auto" w:fill="222222"/>
        </w:rPr>
        <w:t>server</w:t>
      </w:r>
      <w:r>
        <w:rPr>
          <w:rFonts w:ascii="Consolas" w:hAnsi="Consolas" w:eastAsia="Consolas" w:cs="Consolas"/>
          <w:color w:val="FFFFFF"/>
          <w:shd w:val="clear" w:color="auto" w:fill="222222"/>
        </w:rPr>
        <w:t>.js</w:t>
      </w:r>
      <w:r>
        <w:t>, create the basic Express server.</w:t>
      </w:r>
    </w:p>
    <w:p w14:paraId="17CB2B58">
      <w:pPr>
        <w:spacing w:after="0" w:line="259" w:lineRule="auto"/>
        <w:ind w:left="0" w:right="3092" w:firstLine="0"/>
        <w:jc w:val="right"/>
      </w:pPr>
      <w:r>
        <w:drawing>
          <wp:inline distT="0" distB="0" distL="0" distR="0">
            <wp:extent cx="4162425" cy="2209800"/>
            <wp:effectExtent l="0" t="0" r="0" b="0"/>
            <wp:docPr id="1031" name="Picture 2442"/>
            <wp:cNvGraphicFramePr/>
            <a:graphic xmlns:a="http://schemas.openxmlformats.org/drawingml/2006/main">
              <a:graphicData uri="http://schemas.openxmlformats.org/drawingml/2006/picture">
                <pic:pic xmlns:pic="http://schemas.openxmlformats.org/drawingml/2006/picture">
                  <pic:nvPicPr>
                    <pic:cNvPr id="1031" name="Picture 2442"/>
                    <pic:cNvPicPr/>
                  </pic:nvPicPr>
                  <pic:blipFill>
                    <a:blip r:embed="rId11" cstate="print"/>
                    <a:srcRect/>
                    <a:stretch>
                      <a:fillRect/>
                    </a:stretch>
                  </pic:blipFill>
                  <pic:spPr>
                    <a:xfrm>
                      <a:off x="0" y="0"/>
                      <a:ext cx="4162425" cy="2209800"/>
                    </a:xfrm>
                    <a:prstGeom prst="rect">
                      <a:avLst/>
                    </a:prstGeom>
                  </pic:spPr>
                </pic:pic>
              </a:graphicData>
            </a:graphic>
          </wp:inline>
        </w:drawing>
      </w:r>
      <w:r>
        <w:t xml:space="preserve"> </w:t>
      </w:r>
    </w:p>
    <w:p w14:paraId="785B2BF6">
      <w:pPr>
        <w:spacing w:after="32" w:line="259" w:lineRule="auto"/>
        <w:ind w:left="0" w:right="0" w:firstLine="0"/>
        <w:jc w:val="left"/>
      </w:pPr>
      <w:r>
        <w:t xml:space="preserve"> </w:t>
      </w:r>
    </w:p>
    <w:p w14:paraId="201F969B">
      <w:pPr>
        <w:spacing w:after="2" w:line="257" w:lineRule="auto"/>
        <w:ind w:right="6896"/>
        <w:jc w:val="left"/>
      </w:pPr>
      <w:r>
        <w:rPr>
          <w:rFonts w:cs="Arial"/>
          <w:b/>
          <w:sz w:val="24"/>
        </w:rPr>
        <w:t>Create Controllers</w:t>
      </w:r>
      <w:r>
        <w:rPr>
          <w:rFonts w:cs="Arial"/>
          <w:b/>
          <w:sz w:val="26"/>
        </w:rPr>
        <w:t xml:space="preserve"> </w:t>
      </w:r>
      <w:r>
        <w:rPr>
          <w:sz w:val="24"/>
        </w:rPr>
        <w:t xml:space="preserve">Inside: src/controllers/ Create: </w:t>
      </w:r>
    </w:p>
    <w:p w14:paraId="6C7C08B0">
      <w:pPr>
        <w:pStyle w:val="3"/>
        <w:ind w:left="-5"/>
      </w:pPr>
      <w:r>
        <w:t xml:space="preserve">auth.controller.js </w:t>
      </w:r>
    </w:p>
    <w:p w14:paraId="276C7549">
      <w:pPr>
        <w:spacing w:after="0" w:line="259" w:lineRule="auto"/>
        <w:ind w:left="0" w:right="0" w:firstLine="0"/>
        <w:jc w:val="left"/>
      </w:pPr>
      <w:r>
        <w:rPr>
          <w:rFonts w:cs="Arial"/>
          <w:b/>
          <w:sz w:val="24"/>
        </w:rPr>
        <w:t xml:space="preserve"> </w:t>
      </w:r>
    </w:p>
    <w:p w14:paraId="2DD272AA">
      <w:pPr>
        <w:spacing w:after="0" w:line="259" w:lineRule="auto"/>
        <w:ind w:left="0" w:right="2201" w:firstLine="0"/>
        <w:jc w:val="right"/>
      </w:pPr>
      <w:r>
        <w:drawing>
          <wp:inline distT="0" distB="0" distL="0" distR="0">
            <wp:extent cx="4743450" cy="2771775"/>
            <wp:effectExtent l="0" t="0" r="0" b="0"/>
            <wp:docPr id="1032" name="Picture 2444"/>
            <wp:cNvGraphicFramePr/>
            <a:graphic xmlns:a="http://schemas.openxmlformats.org/drawingml/2006/main">
              <a:graphicData uri="http://schemas.openxmlformats.org/drawingml/2006/picture">
                <pic:pic xmlns:pic="http://schemas.openxmlformats.org/drawingml/2006/picture">
                  <pic:nvPicPr>
                    <pic:cNvPr id="1032" name="Picture 2444"/>
                    <pic:cNvPicPr/>
                  </pic:nvPicPr>
                  <pic:blipFill>
                    <a:blip r:embed="rId12" cstate="print"/>
                    <a:srcRect/>
                    <a:stretch>
                      <a:fillRect/>
                    </a:stretch>
                  </pic:blipFill>
                  <pic:spPr>
                    <a:xfrm>
                      <a:off x="0" y="0"/>
                      <a:ext cx="4743451" cy="2771775"/>
                    </a:xfrm>
                    <a:prstGeom prst="rect">
                      <a:avLst/>
                    </a:prstGeom>
                  </pic:spPr>
                </pic:pic>
              </a:graphicData>
            </a:graphic>
          </wp:inline>
        </w:drawing>
      </w:r>
      <w:r>
        <w:rPr>
          <w:rFonts w:cs="Arial"/>
          <w:b/>
          <w:sz w:val="24"/>
        </w:rPr>
        <w:t xml:space="preserve"> </w:t>
      </w:r>
    </w:p>
    <w:p w14:paraId="720EFC9D">
      <w:pPr>
        <w:spacing w:after="0" w:line="259" w:lineRule="auto"/>
        <w:ind w:left="0" w:right="0" w:firstLine="0"/>
        <w:jc w:val="left"/>
      </w:pPr>
      <w:r>
        <w:rPr>
          <w:rFonts w:cs="Arial"/>
          <w:b/>
          <w:sz w:val="24"/>
        </w:rPr>
        <w:t xml:space="preserve"> </w:t>
      </w:r>
    </w:p>
    <w:p w14:paraId="0DE15028">
      <w:pPr>
        <w:pStyle w:val="2"/>
      </w:pPr>
      <w:r>
        <w:t>Auth Controllers</w:t>
      </w:r>
      <w:r>
        <w:rPr>
          <w:b w:val="0"/>
          <w:sz w:val="32"/>
        </w:rPr>
        <w:t xml:space="preserve"> </w:t>
      </w:r>
    </w:p>
    <w:p w14:paraId="07014294">
      <w:pPr>
        <w:spacing w:after="212"/>
        <w:ind w:right="407"/>
      </w:pPr>
      <w:r>
        <w:t xml:space="preserve">The Auth Controller manages all user authentication-related operations in the system. It handles user registration and login functionality while ensuring secure access using JWT tokens. </w:t>
      </w:r>
    </w:p>
    <w:p w14:paraId="287616D9">
      <w:pPr>
        <w:spacing w:after="193" w:line="265" w:lineRule="auto"/>
        <w:ind w:left="-5" w:right="0"/>
        <w:jc w:val="left"/>
      </w:pPr>
      <w:r>
        <w:rPr>
          <w:rFonts w:cs="Arial"/>
          <w:b/>
          <w:sz w:val="24"/>
        </w:rPr>
        <w:t xml:space="preserve">Responsibilities: </w:t>
      </w:r>
    </w:p>
    <w:p w14:paraId="7ADCFCAE">
      <w:pPr>
        <w:numPr>
          <w:ilvl w:val="0"/>
          <w:numId w:val="8"/>
        </w:numPr>
        <w:ind w:right="407" w:hanging="360"/>
      </w:pPr>
      <w:r>
        <w:t xml:space="preserve">Register new users </w:t>
      </w:r>
    </w:p>
    <w:p w14:paraId="0B62EBA3">
      <w:pPr>
        <w:numPr>
          <w:ilvl w:val="0"/>
          <w:numId w:val="8"/>
        </w:numPr>
        <w:ind w:right="407" w:hanging="360"/>
      </w:pPr>
      <w:r>
        <w:t xml:space="preserve">Validate user input data </w:t>
      </w:r>
    </w:p>
    <w:p w14:paraId="313A4000">
      <w:pPr>
        <w:numPr>
          <w:ilvl w:val="0"/>
          <w:numId w:val="8"/>
        </w:numPr>
        <w:ind w:right="407" w:hanging="360"/>
      </w:pPr>
      <w:r>
        <w:t xml:space="preserve">Hash passwords using bcrypt before storing </w:t>
      </w:r>
    </w:p>
    <w:p w14:paraId="5E922778">
      <w:pPr>
        <w:numPr>
          <w:ilvl w:val="0"/>
          <w:numId w:val="8"/>
        </w:numPr>
        <w:ind w:right="407" w:hanging="360"/>
      </w:pPr>
      <w:r>
        <w:t xml:space="preserve">Authenticate users during login </w:t>
      </w:r>
    </w:p>
    <w:p w14:paraId="1701285F">
      <w:pPr>
        <w:numPr>
          <w:ilvl w:val="0"/>
          <w:numId w:val="8"/>
        </w:numPr>
        <w:ind w:right="407" w:hanging="360"/>
      </w:pPr>
      <w:r>
        <w:t xml:space="preserve">Generate JWT tokens for authorized access </w:t>
      </w:r>
    </w:p>
    <w:p w14:paraId="1F727B0B">
      <w:pPr>
        <w:numPr>
          <w:ilvl w:val="0"/>
          <w:numId w:val="8"/>
        </w:numPr>
        <w:spacing w:after="289"/>
        <w:ind w:right="407" w:hanging="360"/>
      </w:pPr>
      <w:r>
        <w:t xml:space="preserve">Send appropriate success and error responses </w:t>
      </w:r>
    </w:p>
    <w:p w14:paraId="451E241C">
      <w:pPr>
        <w:spacing w:after="193" w:line="265" w:lineRule="auto"/>
        <w:ind w:left="-5" w:right="0"/>
        <w:jc w:val="left"/>
      </w:pPr>
      <w:r>
        <w:rPr>
          <w:rFonts w:cs="Arial"/>
          <w:b/>
          <w:sz w:val="24"/>
        </w:rPr>
        <w:t xml:space="preserve">Main Functionalities: </w:t>
      </w:r>
    </w:p>
    <w:p w14:paraId="5C886A45">
      <w:pPr>
        <w:numPr>
          <w:ilvl w:val="0"/>
          <w:numId w:val="8"/>
        </w:numPr>
        <w:ind w:right="407" w:hanging="360"/>
      </w:pPr>
      <w:r>
        <w:t xml:space="preserve">Register User: Creates a new user account after validating email uniqueness and encrypting the password. </w:t>
      </w:r>
    </w:p>
    <w:p w14:paraId="744C6B9B">
      <w:pPr>
        <w:numPr>
          <w:ilvl w:val="0"/>
          <w:numId w:val="8"/>
        </w:numPr>
        <w:spacing w:after="228"/>
        <w:ind w:right="407" w:hanging="360"/>
      </w:pPr>
      <w:r>
        <w:t>Login User: Verifies credentials and returns a JWT token for protected API access.</w:t>
      </w:r>
      <w:r>
        <w:rPr>
          <w:rFonts w:cs="Arial"/>
          <w:b/>
          <w:sz w:val="24"/>
        </w:rPr>
        <w:t xml:space="preserve"> </w:t>
      </w:r>
    </w:p>
    <w:p w14:paraId="22A00A8A">
      <w:pPr>
        <w:pStyle w:val="3"/>
        <w:ind w:left="-5"/>
      </w:pPr>
      <w:r>
        <w:t xml:space="preserve">product.controller.js </w:t>
      </w:r>
    </w:p>
    <w:p w14:paraId="3859A3AC">
      <w:pPr>
        <w:spacing w:after="0" w:line="259" w:lineRule="auto"/>
        <w:ind w:left="0" w:right="3356" w:firstLine="0"/>
        <w:jc w:val="center"/>
      </w:pPr>
      <w:r>
        <w:drawing>
          <wp:inline distT="0" distB="0" distL="0" distR="0">
            <wp:extent cx="3971925" cy="4467225"/>
            <wp:effectExtent l="0" t="0" r="0" b="0"/>
            <wp:docPr id="1033" name="Picture 2650"/>
            <wp:cNvGraphicFramePr/>
            <a:graphic xmlns:a="http://schemas.openxmlformats.org/drawingml/2006/main">
              <a:graphicData uri="http://schemas.openxmlformats.org/drawingml/2006/picture">
                <pic:pic xmlns:pic="http://schemas.openxmlformats.org/drawingml/2006/picture">
                  <pic:nvPicPr>
                    <pic:cNvPr id="1033" name="Picture 2650"/>
                    <pic:cNvPicPr/>
                  </pic:nvPicPr>
                  <pic:blipFill>
                    <a:blip r:embed="rId13" cstate="print"/>
                    <a:srcRect/>
                    <a:stretch>
                      <a:fillRect/>
                    </a:stretch>
                  </pic:blipFill>
                  <pic:spPr>
                    <a:xfrm>
                      <a:off x="0" y="0"/>
                      <a:ext cx="3971925" cy="4467225"/>
                    </a:xfrm>
                    <a:prstGeom prst="rect">
                      <a:avLst/>
                    </a:prstGeom>
                  </pic:spPr>
                </pic:pic>
              </a:graphicData>
            </a:graphic>
          </wp:inline>
        </w:drawing>
      </w:r>
      <w:r>
        <w:rPr>
          <w:rFonts w:cs="Arial"/>
          <w:b/>
          <w:sz w:val="24"/>
        </w:rPr>
        <w:t xml:space="preserve"> </w:t>
      </w:r>
    </w:p>
    <w:p w14:paraId="44F422EF">
      <w:pPr>
        <w:spacing w:after="0" w:line="259" w:lineRule="auto"/>
        <w:ind w:left="0" w:right="0" w:firstLine="0"/>
        <w:jc w:val="left"/>
      </w:pPr>
      <w:r>
        <w:rPr>
          <w:rFonts w:cs="Arial"/>
          <w:b/>
          <w:sz w:val="24"/>
        </w:rPr>
        <w:t xml:space="preserve"> </w:t>
      </w:r>
    </w:p>
    <w:p w14:paraId="6C97EFB3">
      <w:pPr>
        <w:spacing w:after="0" w:line="259" w:lineRule="auto"/>
        <w:ind w:left="0" w:right="0" w:firstLine="0"/>
        <w:jc w:val="left"/>
      </w:pPr>
      <w:r>
        <w:t xml:space="preserve"> </w:t>
      </w:r>
    </w:p>
    <w:p w14:paraId="20CCC8AB">
      <w:pPr>
        <w:pStyle w:val="2"/>
        <w:spacing w:after="158"/>
      </w:pPr>
      <w:r>
        <w:t xml:space="preserve">Product Controller </w:t>
      </w:r>
    </w:p>
    <w:p w14:paraId="0C6920A6">
      <w:pPr>
        <w:spacing w:after="273"/>
        <w:ind w:right="407"/>
      </w:pPr>
      <w:r>
        <w:t xml:space="preserve">The </w:t>
      </w:r>
      <w:r>
        <w:rPr>
          <w:rFonts w:cs="Arial"/>
          <w:b/>
        </w:rPr>
        <w:t>Product Controller</w:t>
      </w:r>
      <w:r>
        <w:t xml:space="preserve"> handles all product inventory operations and contains the business logic for managing products linked to individual users. </w:t>
      </w:r>
    </w:p>
    <w:p w14:paraId="2CEAAF01">
      <w:pPr>
        <w:spacing w:after="215" w:line="259" w:lineRule="auto"/>
        <w:ind w:left="370" w:right="0"/>
        <w:jc w:val="left"/>
      </w:pPr>
      <w:r>
        <w:rPr>
          <w:rFonts w:cs="Arial"/>
          <w:b/>
        </w:rPr>
        <w:t xml:space="preserve">Responsibilities: </w:t>
      </w:r>
    </w:p>
    <w:p w14:paraId="257959EA">
      <w:pPr>
        <w:numPr>
          <w:ilvl w:val="0"/>
          <w:numId w:val="9"/>
        </w:numPr>
        <w:ind w:right="407" w:hanging="360"/>
      </w:pPr>
      <w:r>
        <w:t xml:space="preserve">Add new products to inventory </w:t>
      </w:r>
    </w:p>
    <w:p w14:paraId="33AFDE53">
      <w:pPr>
        <w:numPr>
          <w:ilvl w:val="0"/>
          <w:numId w:val="9"/>
        </w:numPr>
        <w:ind w:right="407" w:hanging="360"/>
      </w:pPr>
      <w:r>
        <w:t xml:space="preserve">Fetch products belonging to logged-in users </w:t>
      </w:r>
    </w:p>
    <w:p w14:paraId="7C558F89">
      <w:pPr>
        <w:numPr>
          <w:ilvl w:val="0"/>
          <w:numId w:val="9"/>
        </w:numPr>
        <w:ind w:right="407" w:hanging="360"/>
      </w:pPr>
      <w:r>
        <w:t xml:space="preserve">Update product details like price, quantity, or description </w:t>
      </w:r>
    </w:p>
    <w:p w14:paraId="1ABD5129">
      <w:pPr>
        <w:numPr>
          <w:ilvl w:val="0"/>
          <w:numId w:val="9"/>
        </w:numPr>
        <w:ind w:right="407" w:hanging="360"/>
      </w:pPr>
      <w:r>
        <w:t xml:space="preserve">Delete products securely </w:t>
      </w:r>
    </w:p>
    <w:p w14:paraId="693BBD0B">
      <w:pPr>
        <w:numPr>
          <w:ilvl w:val="0"/>
          <w:numId w:val="9"/>
        </w:numPr>
        <w:spacing w:after="270"/>
        <w:ind w:right="407" w:hanging="360"/>
      </w:pPr>
      <w:r>
        <w:t xml:space="preserve">Perform product search functionality </w:t>
      </w:r>
    </w:p>
    <w:p w14:paraId="7C201C16">
      <w:pPr>
        <w:spacing w:after="215" w:line="259" w:lineRule="auto"/>
        <w:ind w:left="370" w:right="0"/>
        <w:jc w:val="left"/>
      </w:pPr>
      <w:r>
        <w:rPr>
          <w:rFonts w:cs="Arial"/>
          <w:b/>
        </w:rPr>
        <w:t xml:space="preserve">Main Functionalities: </w:t>
      </w:r>
    </w:p>
    <w:p w14:paraId="56CC2292">
      <w:pPr>
        <w:numPr>
          <w:ilvl w:val="0"/>
          <w:numId w:val="9"/>
        </w:numPr>
        <w:ind w:right="407" w:hanging="360"/>
      </w:pPr>
      <w:r>
        <w:rPr>
          <w:rFonts w:cs="Arial"/>
          <w:b/>
        </w:rPr>
        <w:t>Create Product:</w:t>
      </w:r>
      <w:r>
        <w:t xml:space="preserve"> Adds a new product with a reference to the authenticated user. </w:t>
      </w:r>
    </w:p>
    <w:p w14:paraId="7EE67C1F">
      <w:pPr>
        <w:numPr>
          <w:ilvl w:val="0"/>
          <w:numId w:val="9"/>
        </w:numPr>
        <w:ind w:right="407" w:hanging="360"/>
      </w:pPr>
      <w:r>
        <w:rPr>
          <w:rFonts w:cs="Arial"/>
          <w:b/>
        </w:rPr>
        <w:t>Get Products:</w:t>
      </w:r>
      <w:r>
        <w:t xml:space="preserve"> Retrieves only the products created by the logged-in user. </w:t>
      </w:r>
    </w:p>
    <w:p w14:paraId="65561021">
      <w:pPr>
        <w:numPr>
          <w:ilvl w:val="0"/>
          <w:numId w:val="9"/>
        </w:numPr>
        <w:ind w:right="407" w:hanging="360"/>
      </w:pPr>
      <w:r>
        <w:rPr>
          <w:rFonts w:cs="Arial"/>
          <w:b/>
        </w:rPr>
        <w:t>Update Product:</w:t>
      </w:r>
      <w:r>
        <w:t xml:space="preserve"> Modifies product details while verifying ownership. </w:t>
      </w:r>
    </w:p>
    <w:p w14:paraId="5529269D">
      <w:pPr>
        <w:numPr>
          <w:ilvl w:val="0"/>
          <w:numId w:val="9"/>
        </w:numPr>
        <w:ind w:right="407" w:hanging="360"/>
      </w:pPr>
      <w:r>
        <w:rPr>
          <w:rFonts w:cs="Arial"/>
          <w:b/>
        </w:rPr>
        <w:t>Delete Product:</w:t>
      </w:r>
      <w:r>
        <w:t xml:space="preserve"> Removes a product safely from the database. </w:t>
      </w:r>
    </w:p>
    <w:p w14:paraId="099042FF">
      <w:pPr>
        <w:numPr>
          <w:ilvl w:val="0"/>
          <w:numId w:val="9"/>
        </w:numPr>
        <w:spacing w:after="349"/>
        <w:ind w:right="407" w:hanging="360"/>
      </w:pPr>
      <w:r>
        <w:rPr>
          <w:rFonts w:cs="Arial"/>
          <w:b/>
        </w:rPr>
        <w:t>Search Product:</w:t>
      </w:r>
      <w:r>
        <w:t xml:space="preserve"> Allows filtering products based on name.</w:t>
      </w:r>
      <w:r>
        <w:rPr>
          <w:sz w:val="24"/>
        </w:rPr>
        <w:t xml:space="preserve"> </w:t>
      </w:r>
    </w:p>
    <w:p w14:paraId="4A451861">
      <w:pPr>
        <w:pStyle w:val="3"/>
        <w:spacing w:after="33"/>
        <w:ind w:left="-5"/>
      </w:pPr>
      <w:r>
        <w:t xml:space="preserve">Create Middleware </w:t>
      </w:r>
    </w:p>
    <w:p w14:paraId="4F55E047">
      <w:pPr>
        <w:ind w:right="407"/>
      </w:pPr>
      <w:r>
        <w:t xml:space="preserve">Inside: src/middlewares/ </w:t>
      </w:r>
    </w:p>
    <w:p w14:paraId="0D008D5A">
      <w:pPr>
        <w:spacing w:after="18" w:line="259" w:lineRule="auto"/>
        <w:ind w:left="0" w:right="0" w:firstLine="0"/>
        <w:jc w:val="left"/>
      </w:pPr>
      <w:r>
        <w:t xml:space="preserve"> </w:t>
      </w:r>
    </w:p>
    <w:p w14:paraId="349C4EF5">
      <w:pPr>
        <w:ind w:right="407"/>
      </w:pPr>
      <w:r>
        <w:rPr>
          <w:rFonts w:cs="Arial"/>
          <w:b/>
        </w:rPr>
        <w:t>Create</w:t>
      </w:r>
      <w:r>
        <w:t xml:space="preserve">:auth.middleware.js </w:t>
      </w:r>
    </w:p>
    <w:p w14:paraId="1051135D">
      <w:pPr>
        <w:spacing w:after="18" w:line="259" w:lineRule="auto"/>
        <w:ind w:left="0" w:right="287" w:firstLine="0"/>
        <w:jc w:val="right"/>
      </w:pPr>
      <w:r>
        <w:drawing>
          <wp:inline distT="0" distB="0" distL="0" distR="0">
            <wp:extent cx="5943600" cy="3629025"/>
            <wp:effectExtent l="0" t="0" r="0" b="0"/>
            <wp:docPr id="1034" name="Picture 2891"/>
            <wp:cNvGraphicFramePr/>
            <a:graphic xmlns:a="http://schemas.openxmlformats.org/drawingml/2006/main">
              <a:graphicData uri="http://schemas.openxmlformats.org/drawingml/2006/picture">
                <pic:pic xmlns:pic="http://schemas.openxmlformats.org/drawingml/2006/picture">
                  <pic:nvPicPr>
                    <pic:cNvPr id="1034" name="Picture 2891"/>
                    <pic:cNvPicPr/>
                  </pic:nvPicPr>
                  <pic:blipFill>
                    <a:blip r:embed="rId14" cstate="print"/>
                    <a:srcRect/>
                    <a:stretch>
                      <a:fillRect/>
                    </a:stretch>
                  </pic:blipFill>
                  <pic:spPr>
                    <a:xfrm>
                      <a:off x="0" y="0"/>
                      <a:ext cx="5943600" cy="3629025"/>
                    </a:xfrm>
                    <a:prstGeom prst="rect">
                      <a:avLst/>
                    </a:prstGeom>
                  </pic:spPr>
                </pic:pic>
              </a:graphicData>
            </a:graphic>
          </wp:inline>
        </w:drawing>
      </w:r>
      <w:r>
        <w:t xml:space="preserve"> </w:t>
      </w:r>
    </w:p>
    <w:p w14:paraId="68370FE8">
      <w:pPr>
        <w:spacing w:after="0" w:line="259" w:lineRule="auto"/>
        <w:ind w:left="0" w:right="0" w:firstLine="0"/>
        <w:jc w:val="left"/>
      </w:pPr>
      <w:r>
        <w:t xml:space="preserve"> </w:t>
      </w:r>
    </w:p>
    <w:p w14:paraId="61C575DC">
      <w:pPr>
        <w:pStyle w:val="2"/>
        <w:spacing w:after="206"/>
      </w:pPr>
      <w:r>
        <w:t xml:space="preserve">Auth Middleware (protect) </w:t>
      </w:r>
    </w:p>
    <w:p w14:paraId="62BF405F">
      <w:pPr>
        <w:spacing w:after="212" w:line="297" w:lineRule="auto"/>
        <w:ind w:left="0" w:right="376" w:firstLine="0"/>
        <w:jc w:val="left"/>
      </w:pPr>
      <w:r>
        <w:t xml:space="preserve">The </w:t>
      </w:r>
      <w:r>
        <w:rPr>
          <w:rFonts w:cs="Arial"/>
          <w:b/>
        </w:rPr>
        <w:t>Auth Middleware</w:t>
      </w:r>
      <w:r>
        <w:t xml:space="preserve"> secures protected routes by verifying the JSON Web Token (JWT) sent in the request header. It checks for a valid </w:t>
      </w:r>
      <w:r>
        <w:rPr>
          <w:rFonts w:ascii="Roboto Mono" w:hAnsi="Roboto Mono" w:eastAsia="Roboto Mono" w:cs="Roboto Mono"/>
        </w:rPr>
        <w:t>Authorization</w:t>
      </w:r>
      <w:r>
        <w:t xml:space="preserve"> header starting with </w:t>
      </w:r>
      <w:r>
        <w:rPr>
          <w:rFonts w:ascii="Roboto Mono" w:hAnsi="Roboto Mono" w:eastAsia="Roboto Mono" w:cs="Roboto Mono"/>
        </w:rPr>
        <w:t>"Bearer "</w:t>
      </w:r>
      <w:r>
        <w:t xml:space="preserve"> and validates the token using the secret key. If the token is valid, the decoded user information is attached to </w:t>
      </w:r>
      <w:r>
        <w:rPr>
          <w:rFonts w:ascii="Roboto Mono" w:hAnsi="Roboto Mono" w:eastAsia="Roboto Mono" w:cs="Roboto Mono"/>
        </w:rPr>
        <w:t>req.user</w:t>
      </w:r>
      <w:r>
        <w:t xml:space="preserve"> and the request proceeds to the next controller. If the token is missing or invalid, the middleware returns a </w:t>
      </w:r>
      <w:r>
        <w:rPr>
          <w:rFonts w:cs="Arial"/>
          <w:b/>
        </w:rPr>
        <w:t>401 Unauthorized</w:t>
      </w:r>
      <w:r>
        <w:t xml:space="preserve"> response, preventing access to private APIs.</w:t>
      </w:r>
      <w:r>
        <w:rPr>
          <w:rFonts w:cs="Arial"/>
          <w:b/>
          <w:sz w:val="24"/>
        </w:rPr>
        <w:t xml:space="preserve"> </w:t>
      </w:r>
    </w:p>
    <w:p w14:paraId="391880A4">
      <w:pPr>
        <w:pStyle w:val="3"/>
        <w:spacing w:after="253"/>
        <w:ind w:left="-5"/>
      </w:pPr>
      <w:r>
        <w:t xml:space="preserve">Create Routes </w:t>
      </w:r>
    </w:p>
    <w:p w14:paraId="2DF278ED">
      <w:pPr>
        <w:spacing w:after="2" w:line="257" w:lineRule="auto"/>
        <w:ind w:right="4620"/>
        <w:jc w:val="left"/>
      </w:pPr>
      <w:r>
        <w:rPr>
          <w:sz w:val="24"/>
        </w:rPr>
        <w:t xml:space="preserve"> Inside: src/routes/ </w:t>
      </w:r>
    </w:p>
    <w:p w14:paraId="5654AB03">
      <w:pPr>
        <w:spacing w:after="0" w:line="259" w:lineRule="auto"/>
        <w:ind w:left="0" w:right="0" w:firstLine="0"/>
        <w:jc w:val="left"/>
      </w:pPr>
      <w:r>
        <w:rPr>
          <w:sz w:val="24"/>
        </w:rPr>
        <w:t xml:space="preserve"> </w:t>
      </w:r>
    </w:p>
    <w:p w14:paraId="4FC6681E">
      <w:pPr>
        <w:spacing w:after="0" w:line="265" w:lineRule="auto"/>
        <w:ind w:left="-5" w:right="0"/>
        <w:jc w:val="left"/>
      </w:pPr>
      <w:r>
        <w:rPr>
          <w:rFonts w:cs="Arial"/>
          <w:b/>
          <w:sz w:val="24"/>
        </w:rPr>
        <w:t>Create</w:t>
      </w:r>
      <w:r>
        <w:rPr>
          <w:sz w:val="24"/>
        </w:rPr>
        <w:t xml:space="preserve">: </w:t>
      </w:r>
    </w:p>
    <w:p w14:paraId="381637B1">
      <w:pPr>
        <w:spacing w:after="0" w:line="259" w:lineRule="auto"/>
        <w:ind w:left="0" w:right="0" w:firstLine="0"/>
        <w:jc w:val="left"/>
      </w:pPr>
      <w:r>
        <w:rPr>
          <w:rFonts w:cs="Arial"/>
          <w:b/>
          <w:sz w:val="24"/>
        </w:rPr>
        <w:t xml:space="preserve"> </w:t>
      </w:r>
    </w:p>
    <w:p w14:paraId="173FA139">
      <w:pPr>
        <w:pStyle w:val="3"/>
        <w:ind w:left="-5"/>
      </w:pPr>
      <w:r>
        <w:t xml:space="preserve">auth.routes.js </w:t>
      </w:r>
    </w:p>
    <w:p w14:paraId="3893E8A3">
      <w:pPr>
        <w:spacing w:after="0" w:line="259" w:lineRule="auto"/>
        <w:ind w:left="0" w:right="0" w:firstLine="0"/>
        <w:jc w:val="left"/>
      </w:pPr>
      <w:r>
        <w:rPr>
          <w:sz w:val="24"/>
        </w:rPr>
        <w:t xml:space="preserve"> </w:t>
      </w:r>
    </w:p>
    <w:p w14:paraId="168C2452">
      <w:pPr>
        <w:spacing w:after="0" w:line="259" w:lineRule="auto"/>
        <w:ind w:left="0" w:right="1331" w:firstLine="0"/>
        <w:jc w:val="right"/>
      </w:pPr>
      <w:r>
        <w:drawing>
          <wp:inline distT="0" distB="0" distL="0" distR="0">
            <wp:extent cx="5276850" cy="2238375"/>
            <wp:effectExtent l="0" t="0" r="0" b="0"/>
            <wp:docPr id="1035" name="Picture 3157"/>
            <wp:cNvGraphicFramePr/>
            <a:graphic xmlns:a="http://schemas.openxmlformats.org/drawingml/2006/main">
              <a:graphicData uri="http://schemas.openxmlformats.org/drawingml/2006/picture">
                <pic:pic xmlns:pic="http://schemas.openxmlformats.org/drawingml/2006/picture">
                  <pic:nvPicPr>
                    <pic:cNvPr id="1035" name="Picture 3157"/>
                    <pic:cNvPicPr/>
                  </pic:nvPicPr>
                  <pic:blipFill>
                    <a:blip r:embed="rId15" cstate="print"/>
                    <a:srcRect/>
                    <a:stretch>
                      <a:fillRect/>
                    </a:stretch>
                  </pic:blipFill>
                  <pic:spPr>
                    <a:xfrm>
                      <a:off x="0" y="0"/>
                      <a:ext cx="5276851" cy="2238375"/>
                    </a:xfrm>
                    <a:prstGeom prst="rect">
                      <a:avLst/>
                    </a:prstGeom>
                  </pic:spPr>
                </pic:pic>
              </a:graphicData>
            </a:graphic>
          </wp:inline>
        </w:drawing>
      </w:r>
      <w:r>
        <w:rPr>
          <w:sz w:val="24"/>
        </w:rPr>
        <w:t xml:space="preserve"> </w:t>
      </w:r>
    </w:p>
    <w:p w14:paraId="311C99CF">
      <w:pPr>
        <w:spacing w:after="0" w:line="259" w:lineRule="auto"/>
        <w:ind w:left="0" w:right="0" w:firstLine="0"/>
        <w:jc w:val="left"/>
      </w:pPr>
      <w:r>
        <w:rPr>
          <w:sz w:val="24"/>
        </w:rPr>
        <w:t xml:space="preserve"> </w:t>
      </w:r>
    </w:p>
    <w:p w14:paraId="114DA661">
      <w:pPr>
        <w:spacing w:after="0" w:line="265" w:lineRule="auto"/>
        <w:ind w:left="-5" w:right="0"/>
        <w:jc w:val="left"/>
      </w:pPr>
      <w:r>
        <w:rPr>
          <w:rFonts w:cs="Arial"/>
          <w:b/>
          <w:sz w:val="24"/>
        </w:rPr>
        <w:t xml:space="preserve">Auth Routes: </w:t>
      </w:r>
    </w:p>
    <w:p w14:paraId="07E654D4">
      <w:pPr>
        <w:ind w:right="407"/>
      </w:pPr>
      <w:r>
        <w:t xml:space="preserve">Auth routes handle user authentication by providing endpoints for registration and login. These routes connect incoming requests to the Auth Controller to create new users and generate JWT tokens for secure access. </w:t>
      </w:r>
    </w:p>
    <w:p w14:paraId="06F8283D">
      <w:pPr>
        <w:spacing w:after="18" w:line="259" w:lineRule="auto"/>
        <w:ind w:left="0" w:right="0" w:firstLine="0"/>
        <w:jc w:val="left"/>
      </w:pPr>
      <w:r>
        <w:t xml:space="preserve"> </w:t>
      </w:r>
    </w:p>
    <w:p w14:paraId="2D4058E5">
      <w:pPr>
        <w:spacing w:after="0" w:line="259" w:lineRule="auto"/>
        <w:ind w:left="0" w:right="0" w:firstLine="0"/>
        <w:jc w:val="left"/>
      </w:pPr>
      <w:r>
        <w:rPr>
          <w:rFonts w:cs="Arial"/>
          <w:b/>
          <w:sz w:val="24"/>
        </w:rPr>
        <w:t xml:space="preserve"> </w:t>
      </w:r>
    </w:p>
    <w:p w14:paraId="6757AA22">
      <w:pPr>
        <w:spacing w:after="0" w:line="259" w:lineRule="auto"/>
        <w:ind w:left="0" w:right="0" w:firstLine="0"/>
        <w:jc w:val="left"/>
      </w:pPr>
      <w:r>
        <w:rPr>
          <w:rFonts w:cs="Arial"/>
          <w:b/>
          <w:sz w:val="24"/>
        </w:rPr>
        <w:t xml:space="preserve"> </w:t>
      </w:r>
    </w:p>
    <w:p w14:paraId="3AA4A135">
      <w:pPr>
        <w:spacing w:after="0" w:line="259" w:lineRule="auto"/>
        <w:ind w:left="0" w:right="0" w:firstLine="0"/>
        <w:jc w:val="left"/>
      </w:pPr>
      <w:r>
        <w:rPr>
          <w:rFonts w:cs="Arial"/>
          <w:b/>
          <w:sz w:val="24"/>
        </w:rPr>
        <w:t xml:space="preserve"> </w:t>
      </w:r>
    </w:p>
    <w:p w14:paraId="2E4DE9F3">
      <w:pPr>
        <w:spacing w:after="0" w:line="259" w:lineRule="auto"/>
        <w:ind w:left="0" w:right="0" w:firstLine="0"/>
        <w:jc w:val="left"/>
      </w:pPr>
      <w:r>
        <w:rPr>
          <w:rFonts w:cs="Arial"/>
          <w:b/>
          <w:sz w:val="24"/>
        </w:rPr>
        <w:t xml:space="preserve"> </w:t>
      </w:r>
    </w:p>
    <w:p w14:paraId="23AD5435">
      <w:pPr>
        <w:spacing w:after="0" w:line="259" w:lineRule="auto"/>
        <w:ind w:left="0" w:right="0" w:firstLine="0"/>
        <w:jc w:val="left"/>
      </w:pPr>
      <w:r>
        <w:rPr>
          <w:rFonts w:cs="Arial"/>
          <w:b/>
          <w:sz w:val="24"/>
        </w:rPr>
        <w:t xml:space="preserve"> </w:t>
      </w:r>
    </w:p>
    <w:p w14:paraId="544C1AA9">
      <w:pPr>
        <w:spacing w:after="0" w:line="259" w:lineRule="auto"/>
        <w:ind w:left="0" w:right="0" w:firstLine="0"/>
        <w:jc w:val="left"/>
      </w:pPr>
      <w:r>
        <w:rPr>
          <w:rFonts w:cs="Arial"/>
          <w:b/>
          <w:sz w:val="24"/>
        </w:rPr>
        <w:t xml:space="preserve"> </w:t>
      </w:r>
    </w:p>
    <w:p w14:paraId="6DAD79A7">
      <w:pPr>
        <w:spacing w:after="0" w:line="259" w:lineRule="auto"/>
        <w:ind w:left="0" w:right="0" w:firstLine="0"/>
        <w:jc w:val="left"/>
      </w:pPr>
      <w:r>
        <w:rPr>
          <w:rFonts w:cs="Arial"/>
          <w:b/>
          <w:sz w:val="24"/>
        </w:rPr>
        <w:t xml:space="preserve"> </w:t>
      </w:r>
    </w:p>
    <w:p w14:paraId="284653EC">
      <w:pPr>
        <w:spacing w:after="0" w:line="259" w:lineRule="auto"/>
        <w:ind w:left="0" w:right="0" w:firstLine="0"/>
        <w:jc w:val="left"/>
      </w:pPr>
      <w:r>
        <w:rPr>
          <w:rFonts w:cs="Arial"/>
          <w:b/>
          <w:sz w:val="24"/>
        </w:rPr>
        <w:t xml:space="preserve"> </w:t>
      </w:r>
    </w:p>
    <w:p w14:paraId="722D22B6">
      <w:pPr>
        <w:spacing w:after="0" w:line="259" w:lineRule="auto"/>
        <w:ind w:left="0" w:right="0" w:firstLine="0"/>
        <w:jc w:val="left"/>
      </w:pPr>
      <w:r>
        <w:rPr>
          <w:rFonts w:cs="Arial"/>
          <w:b/>
          <w:sz w:val="24"/>
        </w:rPr>
        <w:t xml:space="preserve"> </w:t>
      </w:r>
    </w:p>
    <w:p w14:paraId="4364889A">
      <w:pPr>
        <w:pStyle w:val="3"/>
        <w:ind w:left="-5"/>
      </w:pPr>
      <w:r>
        <w:t xml:space="preserve">product.routes.js </w:t>
      </w:r>
    </w:p>
    <w:p w14:paraId="4AA7E1E2">
      <w:pPr>
        <w:spacing w:after="0" w:line="259" w:lineRule="auto"/>
        <w:ind w:left="0" w:right="0" w:firstLine="0"/>
        <w:jc w:val="left"/>
      </w:pPr>
      <w:r>
        <w:rPr>
          <w:rFonts w:cs="Arial"/>
          <w:b/>
          <w:sz w:val="24"/>
        </w:rPr>
        <w:t xml:space="preserve"> </w:t>
      </w:r>
    </w:p>
    <w:p w14:paraId="7E4823B8">
      <w:pPr>
        <w:spacing w:after="0" w:line="259" w:lineRule="auto"/>
        <w:ind w:left="0" w:right="2456" w:firstLine="0"/>
        <w:jc w:val="center"/>
      </w:pPr>
      <w:r>
        <w:drawing>
          <wp:inline distT="0" distB="0" distL="0" distR="0">
            <wp:extent cx="4543425" cy="1885950"/>
            <wp:effectExtent l="0" t="0" r="0" b="0"/>
            <wp:docPr id="1036" name="Picture 3416"/>
            <wp:cNvGraphicFramePr/>
            <a:graphic xmlns:a="http://schemas.openxmlformats.org/drawingml/2006/main">
              <a:graphicData uri="http://schemas.openxmlformats.org/drawingml/2006/picture">
                <pic:pic xmlns:pic="http://schemas.openxmlformats.org/drawingml/2006/picture">
                  <pic:nvPicPr>
                    <pic:cNvPr id="1036" name="Picture 3416"/>
                    <pic:cNvPicPr/>
                  </pic:nvPicPr>
                  <pic:blipFill>
                    <a:blip r:embed="rId16" cstate="print"/>
                    <a:srcRect/>
                    <a:stretch>
                      <a:fillRect/>
                    </a:stretch>
                  </pic:blipFill>
                  <pic:spPr>
                    <a:xfrm>
                      <a:off x="0" y="0"/>
                      <a:ext cx="4543425" cy="1885950"/>
                    </a:xfrm>
                    <a:prstGeom prst="rect">
                      <a:avLst/>
                    </a:prstGeom>
                  </pic:spPr>
                </pic:pic>
              </a:graphicData>
            </a:graphic>
          </wp:inline>
        </w:drawing>
      </w:r>
      <w:r>
        <w:rPr>
          <w:rFonts w:cs="Arial"/>
          <w:b/>
          <w:sz w:val="24"/>
        </w:rPr>
        <w:t xml:space="preserve"> </w:t>
      </w:r>
    </w:p>
    <w:p w14:paraId="5D09D5E6">
      <w:pPr>
        <w:spacing w:after="0" w:line="259" w:lineRule="auto"/>
        <w:ind w:left="0" w:right="0" w:firstLine="0"/>
        <w:jc w:val="left"/>
      </w:pPr>
      <w:r>
        <w:rPr>
          <w:sz w:val="24"/>
        </w:rPr>
        <w:t xml:space="preserve"> </w:t>
      </w:r>
    </w:p>
    <w:p w14:paraId="0CCB4E54">
      <w:pPr>
        <w:spacing w:after="0" w:line="259" w:lineRule="auto"/>
        <w:ind w:left="0" w:right="0" w:firstLine="0"/>
        <w:jc w:val="left"/>
      </w:pPr>
      <w:r>
        <w:rPr>
          <w:sz w:val="24"/>
        </w:rPr>
        <w:t xml:space="preserve"> </w:t>
      </w:r>
    </w:p>
    <w:p w14:paraId="52C1F837">
      <w:pPr>
        <w:spacing w:after="33" w:line="265" w:lineRule="auto"/>
        <w:ind w:left="-5" w:right="0"/>
        <w:jc w:val="left"/>
      </w:pPr>
      <w:r>
        <w:rPr>
          <w:rFonts w:cs="Arial"/>
          <w:b/>
          <w:sz w:val="24"/>
        </w:rPr>
        <w:t xml:space="preserve">Product Routes: </w:t>
      </w:r>
    </w:p>
    <w:p w14:paraId="1D8512DB">
      <w:pPr>
        <w:spacing w:after="92"/>
        <w:ind w:right="407"/>
      </w:pPr>
      <w:r>
        <w:t xml:space="preserve">Product routes manage all inventory-related operations such as creating, retrieving, updating, and deleting products. These routes are protected using authentication middleware to ensure only authorized users can access their own product data. </w:t>
      </w:r>
    </w:p>
    <w:p w14:paraId="64BF2ED5">
      <w:pPr>
        <w:spacing w:after="58" w:line="259" w:lineRule="auto"/>
        <w:ind w:left="0" w:right="0" w:firstLine="0"/>
        <w:jc w:val="left"/>
      </w:pPr>
      <w:r>
        <w:rPr>
          <w:rFonts w:cs="Arial"/>
          <w:b/>
          <w:sz w:val="24"/>
        </w:rPr>
        <w:t xml:space="preserve"> </w:t>
      </w:r>
    </w:p>
    <w:p w14:paraId="247D6E66">
      <w:pPr>
        <w:spacing w:after="289" w:line="265" w:lineRule="auto"/>
        <w:ind w:left="-5" w:right="0"/>
        <w:jc w:val="left"/>
      </w:pPr>
      <w:r>
        <w:rPr>
          <w:rFonts w:cs="Arial"/>
          <w:b/>
          <w:sz w:val="24"/>
        </w:rPr>
        <w:t xml:space="preserve">Connect Routes to Server </w:t>
      </w:r>
    </w:p>
    <w:p w14:paraId="2B080E8A">
      <w:pPr>
        <w:pStyle w:val="3"/>
        <w:spacing w:after="434"/>
        <w:ind w:left="-5"/>
      </w:pPr>
      <w:r>
        <w:t xml:space="preserve">   Import all routes into </w:t>
      </w:r>
      <w:r>
        <w:rPr>
          <w:rFonts w:ascii="Roboto Mono" w:hAnsi="Roboto Mono" w:eastAsia="Roboto Mono" w:cs="Roboto Mono"/>
        </w:rPr>
        <w:t>server.js</w:t>
      </w:r>
      <w:r>
        <w:rPr>
          <w:sz w:val="28"/>
        </w:rPr>
        <w:t xml:space="preserve"> </w:t>
      </w:r>
    </w:p>
    <w:p w14:paraId="4586F948">
      <w:pPr>
        <w:spacing w:after="38" w:line="259" w:lineRule="auto"/>
        <w:ind w:left="0" w:right="840" w:firstLine="0"/>
        <w:jc w:val="right"/>
      </w:pPr>
      <w:r>
        <w:drawing>
          <wp:inline distT="0" distB="0" distL="0" distR="0">
            <wp:extent cx="5581650" cy="876300"/>
            <wp:effectExtent l="0" t="0" r="0" b="0"/>
            <wp:docPr id="1037" name="Picture 3418"/>
            <wp:cNvGraphicFramePr/>
            <a:graphic xmlns:a="http://schemas.openxmlformats.org/drawingml/2006/main">
              <a:graphicData uri="http://schemas.openxmlformats.org/drawingml/2006/picture">
                <pic:pic xmlns:pic="http://schemas.openxmlformats.org/drawingml/2006/picture">
                  <pic:nvPicPr>
                    <pic:cNvPr id="1037" name="Picture 3418"/>
                    <pic:cNvPicPr/>
                  </pic:nvPicPr>
                  <pic:blipFill>
                    <a:blip r:embed="rId17" cstate="print"/>
                    <a:srcRect/>
                    <a:stretch>
                      <a:fillRect/>
                    </a:stretch>
                  </pic:blipFill>
                  <pic:spPr>
                    <a:xfrm>
                      <a:off x="0" y="0"/>
                      <a:ext cx="5581650" cy="876300"/>
                    </a:xfrm>
                    <a:prstGeom prst="rect">
                      <a:avLst/>
                    </a:prstGeom>
                  </pic:spPr>
                </pic:pic>
              </a:graphicData>
            </a:graphic>
          </wp:inline>
        </w:drawing>
      </w:r>
      <w:r>
        <w:rPr>
          <w:rFonts w:cs="Arial"/>
          <w:b/>
          <w:sz w:val="28"/>
        </w:rPr>
        <w:t xml:space="preserve"> </w:t>
      </w:r>
    </w:p>
    <w:p w14:paraId="146A159B">
      <w:pPr>
        <w:spacing w:after="496" w:line="314" w:lineRule="auto"/>
        <w:ind w:right="407"/>
      </w:pPr>
      <w:r>
        <w:t xml:space="preserve">These route configurations connect the authentication and product APIs to the main Express server using versioned endpoints. The </w:t>
      </w:r>
      <w:r>
        <w:rPr>
          <w:rFonts w:ascii="Roboto Mono" w:hAnsi="Roboto Mono" w:eastAsia="Roboto Mono" w:cs="Roboto Mono"/>
        </w:rPr>
        <w:t>/api/v1/auth</w:t>
      </w:r>
      <w:r>
        <w:t xml:space="preserve"> path handles all user authentication requests, while </w:t>
      </w:r>
      <w:r>
        <w:rPr>
          <w:rFonts w:ascii="Roboto Mono" w:hAnsi="Roboto Mono" w:eastAsia="Roboto Mono" w:cs="Roboto Mono"/>
        </w:rPr>
        <w:t>/api/v1/products</w:t>
      </w:r>
      <w:r>
        <w:t xml:space="preserve"> manages product-related operations, helping maintain a structured and scalable API architecture. </w:t>
      </w:r>
    </w:p>
    <w:p w14:paraId="722DD965">
      <w:pPr>
        <w:pStyle w:val="2"/>
        <w:spacing w:after="176"/>
      </w:pPr>
      <w:r>
        <w:t xml:space="preserve">Database Configuration and Setup </w:t>
      </w:r>
    </w:p>
    <w:p w14:paraId="4508B79B">
      <w:pPr>
        <w:numPr>
          <w:ilvl w:val="0"/>
          <w:numId w:val="10"/>
        </w:numPr>
        <w:spacing w:after="2" w:line="257" w:lineRule="auto"/>
        <w:ind w:right="2513" w:hanging="482"/>
        <w:jc w:val="left"/>
      </w:pPr>
      <w:r>
        <w:rPr>
          <w:sz w:val="24"/>
        </w:rPr>
        <w:t xml:space="preserve">Create MongoDB Atlas cluster </w:t>
      </w:r>
    </w:p>
    <w:p w14:paraId="7536BA97">
      <w:pPr>
        <w:numPr>
          <w:ilvl w:val="0"/>
          <w:numId w:val="10"/>
        </w:numPr>
        <w:spacing w:after="203" w:line="257" w:lineRule="auto"/>
        <w:ind w:right="2513" w:hanging="482"/>
        <w:jc w:val="left"/>
      </w:pPr>
      <w:r>
        <w:rPr>
          <w:sz w:val="24"/>
        </w:rPr>
        <w:t xml:space="preserve">Add connection string to </w:t>
      </w:r>
      <w:r>
        <w:rPr>
          <w:rFonts w:ascii="Consolas" w:hAnsi="Consolas" w:eastAsia="Consolas" w:cs="Consolas"/>
          <w:color w:val="9B869B"/>
          <w:sz w:val="24"/>
          <w:shd w:val="clear" w:color="auto" w:fill="222222"/>
        </w:rPr>
        <w:t>.env</w:t>
      </w:r>
      <w:r>
        <w:rPr>
          <w:rFonts w:ascii="Consolas" w:hAnsi="Consolas" w:eastAsia="Consolas" w:cs="Consolas"/>
          <w:color w:val="9B869B"/>
          <w:sz w:val="24"/>
        </w:rPr>
        <w:t xml:space="preserve">     </w:t>
      </w:r>
      <w:r>
        <w:rPr>
          <w:rFonts w:ascii="Consolas" w:hAnsi="Consolas" w:eastAsia="Consolas" w:cs="Consolas"/>
          <w:color w:val="FFFFFF"/>
          <w:sz w:val="24"/>
        </w:rPr>
        <w:t xml:space="preserve">   </w:t>
      </w:r>
      <w:r>
        <w:rPr>
          <w:sz w:val="24"/>
        </w:rPr>
        <w:t xml:space="preserve"> ● Connect DB before API testing. </w:t>
      </w:r>
    </w:p>
    <w:p w14:paraId="1A50200A">
      <w:pPr>
        <w:spacing w:after="0" w:line="259" w:lineRule="auto"/>
        <w:ind w:left="-5" w:right="0"/>
        <w:jc w:val="left"/>
      </w:pPr>
      <w:r>
        <w:rPr>
          <w:rFonts w:cs="Arial"/>
          <w:b/>
        </w:rPr>
        <w:t xml:space="preserve">Database Connection: </w:t>
      </w:r>
    </w:p>
    <w:p w14:paraId="7FF8D033">
      <w:pPr>
        <w:ind w:left="715" w:right="407"/>
      </w:pPr>
      <w:r>
        <w:t>Create a file inside: src/db/</w:t>
      </w:r>
      <w:r>
        <w:fldChar w:fldCharType="begin"/>
      </w:r>
      <w:r>
        <w:instrText xml:space="preserve">HYPERLINK "http://db.js/" \h</w:instrText>
      </w:r>
      <w:r>
        <w:fldChar w:fldCharType="separate"/>
      </w:r>
      <w:r>
        <w:rPr>
          <w:color w:val="1155CC"/>
          <w:u w:val="single" w:color="1155CC"/>
        </w:rPr>
        <w:t>db.js</w:t>
      </w:r>
      <w:r>
        <w:fldChar w:fldCharType="end"/>
      </w:r>
      <w:r>
        <w:t xml:space="preserve"> </w:t>
      </w:r>
    </w:p>
    <w:p w14:paraId="013DA338">
      <w:pPr>
        <w:ind w:left="715" w:right="407"/>
      </w:pPr>
      <w:r>
        <w:t xml:space="preserve">Purpose: Connect backend to MongoDB using mongoose. </w:t>
      </w:r>
    </w:p>
    <w:p w14:paraId="7ADAAD2A">
      <w:pPr>
        <w:spacing w:after="0" w:line="259" w:lineRule="auto"/>
        <w:ind w:left="0" w:right="287" w:firstLine="0"/>
        <w:jc w:val="right"/>
      </w:pPr>
      <w:r>
        <w:drawing>
          <wp:inline distT="0" distB="0" distL="0" distR="0">
            <wp:extent cx="5943600" cy="2247900"/>
            <wp:effectExtent l="0" t="0" r="0" b="0"/>
            <wp:docPr id="1038" name="Picture 3594"/>
            <wp:cNvGraphicFramePr/>
            <a:graphic xmlns:a="http://schemas.openxmlformats.org/drawingml/2006/main">
              <a:graphicData uri="http://schemas.openxmlformats.org/drawingml/2006/picture">
                <pic:pic xmlns:pic="http://schemas.openxmlformats.org/drawingml/2006/picture">
                  <pic:nvPicPr>
                    <pic:cNvPr id="1038" name="Picture 3594"/>
                    <pic:cNvPicPr/>
                  </pic:nvPicPr>
                  <pic:blipFill>
                    <a:blip r:embed="rId18" cstate="print"/>
                    <a:srcRect/>
                    <a:stretch>
                      <a:fillRect/>
                    </a:stretch>
                  </pic:blipFill>
                  <pic:spPr>
                    <a:xfrm>
                      <a:off x="0" y="0"/>
                      <a:ext cx="5943600" cy="2247900"/>
                    </a:xfrm>
                    <a:prstGeom prst="rect">
                      <a:avLst/>
                    </a:prstGeom>
                  </pic:spPr>
                </pic:pic>
              </a:graphicData>
            </a:graphic>
          </wp:inline>
        </w:drawing>
      </w:r>
      <w:r>
        <w:rPr>
          <w:rFonts w:cs="Arial"/>
          <w:b/>
        </w:rPr>
        <w:t xml:space="preserve"> </w:t>
      </w:r>
    </w:p>
    <w:p w14:paraId="15FF8EC9">
      <w:pPr>
        <w:spacing w:after="0" w:line="259" w:lineRule="auto"/>
        <w:ind w:left="0" w:right="0" w:firstLine="0"/>
        <w:jc w:val="left"/>
      </w:pPr>
      <w:r>
        <w:rPr>
          <w:rFonts w:cs="Arial"/>
          <w:b/>
        </w:rPr>
        <w:t xml:space="preserve"> </w:t>
      </w:r>
    </w:p>
    <w:p w14:paraId="2A003C6C">
      <w:pPr>
        <w:ind w:right="407"/>
      </w:pPr>
      <w:r>
        <w:t xml:space="preserve">The connectDB function establishes a connection between the application and MongoDB using Mongoose and environment-based configuration. It ensures the server starts only after a successful database connection and logs an error message if the connection fails. </w:t>
      </w:r>
    </w:p>
    <w:p w14:paraId="5D5AA18B">
      <w:pPr>
        <w:spacing w:after="0" w:line="259" w:lineRule="auto"/>
        <w:ind w:left="0" w:right="0" w:firstLine="0"/>
        <w:jc w:val="left"/>
      </w:pPr>
      <w:r>
        <w:rPr>
          <w:rFonts w:cs="Arial"/>
          <w:b/>
        </w:rPr>
        <w:t xml:space="preserve"> </w:t>
      </w:r>
    </w:p>
    <w:p w14:paraId="7E8C6BD7">
      <w:pPr>
        <w:spacing w:after="40" w:line="259" w:lineRule="auto"/>
        <w:ind w:left="-5" w:right="0"/>
        <w:jc w:val="left"/>
      </w:pPr>
      <w:r>
        <w:rPr>
          <w:rFonts w:cs="Arial"/>
          <w:b/>
        </w:rPr>
        <w:t xml:space="preserve">Create Models: </w:t>
      </w:r>
    </w:p>
    <w:p w14:paraId="35DFFCAB">
      <w:pPr>
        <w:ind w:right="407"/>
      </w:pPr>
      <w:r>
        <w:t xml:space="preserve"> Inside </w:t>
      </w:r>
      <w:r>
        <w:rPr>
          <w:rFonts w:ascii="Roboto Mono" w:hAnsi="Roboto Mono" w:eastAsia="Roboto Mono" w:cs="Roboto Mono"/>
        </w:rPr>
        <w:t>src/models/</w:t>
      </w:r>
      <w:r>
        <w:t xml:space="preserve"> create: </w:t>
      </w:r>
    </w:p>
    <w:p w14:paraId="16BF8D4A">
      <w:pPr>
        <w:numPr>
          <w:ilvl w:val="0"/>
          <w:numId w:val="10"/>
        </w:numPr>
        <w:ind w:right="2513" w:hanging="482"/>
        <w:jc w:val="left"/>
      </w:pPr>
      <w:r>
        <w:t xml:space="preserve">User.js </w:t>
      </w:r>
    </w:p>
    <w:p w14:paraId="58B3BB24">
      <w:pPr>
        <w:numPr>
          <w:ilvl w:val="0"/>
          <w:numId w:val="10"/>
        </w:numPr>
        <w:ind w:right="2513" w:hanging="482"/>
        <w:jc w:val="left"/>
      </w:pPr>
      <w:r>
        <w:t xml:space="preserve">Product.js </w:t>
      </w:r>
    </w:p>
    <w:p w14:paraId="14AFCFEA">
      <w:pPr>
        <w:spacing w:after="0" w:line="259" w:lineRule="auto"/>
        <w:ind w:left="0" w:right="0" w:firstLine="0"/>
        <w:jc w:val="left"/>
      </w:pPr>
      <w:r>
        <w:rPr>
          <w:rFonts w:cs="Arial"/>
          <w:b/>
        </w:rPr>
        <w:t xml:space="preserve"> </w:t>
      </w:r>
    </w:p>
    <w:p w14:paraId="1783BC79">
      <w:pPr>
        <w:spacing w:after="0" w:line="259" w:lineRule="auto"/>
        <w:ind w:left="-5" w:right="0"/>
        <w:jc w:val="left"/>
      </w:pPr>
      <w:r>
        <w:rPr>
          <w:rFonts w:cs="Arial"/>
          <w:b/>
        </w:rPr>
        <w:t xml:space="preserve">User Model: </w:t>
      </w:r>
    </w:p>
    <w:p w14:paraId="51D71E4C">
      <w:pPr>
        <w:spacing w:after="180" w:line="259" w:lineRule="auto"/>
        <w:ind w:left="0" w:right="4187" w:firstLine="0"/>
        <w:jc w:val="center"/>
      </w:pPr>
      <w:r>
        <w:drawing>
          <wp:inline distT="0" distB="0" distL="0" distR="0">
            <wp:extent cx="3449955" cy="3248660"/>
            <wp:effectExtent l="0" t="0" r="0" b="0"/>
            <wp:docPr id="1039" name="Picture 21136"/>
            <wp:cNvGraphicFramePr/>
            <a:graphic xmlns:a="http://schemas.openxmlformats.org/drawingml/2006/main">
              <a:graphicData uri="http://schemas.openxmlformats.org/drawingml/2006/picture">
                <pic:pic xmlns:pic="http://schemas.openxmlformats.org/drawingml/2006/picture">
                  <pic:nvPicPr>
                    <pic:cNvPr id="1039" name="Picture 21136"/>
                    <pic:cNvPicPr/>
                  </pic:nvPicPr>
                  <pic:blipFill>
                    <a:blip r:embed="rId19" cstate="print"/>
                    <a:srcRect/>
                    <a:stretch>
                      <a:fillRect/>
                    </a:stretch>
                  </pic:blipFill>
                  <pic:spPr>
                    <a:xfrm>
                      <a:off x="0" y="0"/>
                      <a:ext cx="3450336" cy="3249168"/>
                    </a:xfrm>
                    <a:prstGeom prst="rect">
                      <a:avLst/>
                    </a:prstGeom>
                  </pic:spPr>
                </pic:pic>
              </a:graphicData>
            </a:graphic>
          </wp:inline>
        </w:drawing>
      </w:r>
      <w:r>
        <w:t xml:space="preserve"> </w:t>
      </w:r>
    </w:p>
    <w:p w14:paraId="4049AD21">
      <w:pPr>
        <w:spacing w:after="0" w:line="259" w:lineRule="auto"/>
        <w:ind w:left="-5" w:right="0"/>
        <w:jc w:val="left"/>
      </w:pPr>
      <w:r>
        <w:rPr>
          <w:rFonts w:cs="Arial"/>
          <w:b/>
        </w:rPr>
        <w:t xml:space="preserve">User Schema: </w:t>
      </w:r>
    </w:p>
    <w:p w14:paraId="49F4A661">
      <w:pPr>
        <w:ind w:right="407"/>
      </w:pPr>
      <w:r>
        <w:t xml:space="preserve">The User schema defines the structure for storing user details such as name, email, and hashed password in the database. It supports secure authentication and maintains timestamps for record tracking. </w:t>
      </w:r>
    </w:p>
    <w:p w14:paraId="22159CED">
      <w:pPr>
        <w:spacing w:after="0" w:line="259" w:lineRule="auto"/>
        <w:ind w:left="-5" w:right="0"/>
        <w:jc w:val="left"/>
      </w:pPr>
      <w:r>
        <w:rPr>
          <w:rFonts w:cs="Arial"/>
          <w:b/>
        </w:rPr>
        <w:t xml:space="preserve">Product Model: </w:t>
      </w:r>
    </w:p>
    <w:p w14:paraId="24FCCC38">
      <w:pPr>
        <w:spacing w:after="0" w:line="259" w:lineRule="auto"/>
        <w:ind w:left="0" w:right="0" w:firstLine="0"/>
        <w:jc w:val="left"/>
      </w:pPr>
      <w:r>
        <w:t xml:space="preserve"> </w:t>
      </w:r>
    </w:p>
    <w:p w14:paraId="19A65F69">
      <w:pPr>
        <w:spacing w:after="0" w:line="259" w:lineRule="auto"/>
        <w:ind w:left="0" w:right="5357" w:firstLine="0"/>
        <w:jc w:val="center"/>
      </w:pPr>
      <w:r>
        <w:drawing>
          <wp:inline distT="0" distB="0" distL="0" distR="0">
            <wp:extent cx="2705100" cy="3705225"/>
            <wp:effectExtent l="0" t="0" r="0" b="0"/>
            <wp:docPr id="1040" name="Picture 3760"/>
            <wp:cNvGraphicFramePr/>
            <a:graphic xmlns:a="http://schemas.openxmlformats.org/drawingml/2006/main">
              <a:graphicData uri="http://schemas.openxmlformats.org/drawingml/2006/picture">
                <pic:pic xmlns:pic="http://schemas.openxmlformats.org/drawingml/2006/picture">
                  <pic:nvPicPr>
                    <pic:cNvPr id="1040" name="Picture 3760"/>
                    <pic:cNvPicPr/>
                  </pic:nvPicPr>
                  <pic:blipFill>
                    <a:blip r:embed="rId20" cstate="print"/>
                    <a:srcRect/>
                    <a:stretch>
                      <a:fillRect/>
                    </a:stretch>
                  </pic:blipFill>
                  <pic:spPr>
                    <a:xfrm>
                      <a:off x="0" y="0"/>
                      <a:ext cx="2705100" cy="3705225"/>
                    </a:xfrm>
                    <a:prstGeom prst="rect">
                      <a:avLst/>
                    </a:prstGeom>
                  </pic:spPr>
                </pic:pic>
              </a:graphicData>
            </a:graphic>
          </wp:inline>
        </w:drawing>
      </w:r>
      <w:r>
        <w:t xml:space="preserve"> </w:t>
      </w:r>
    </w:p>
    <w:p w14:paraId="693B45D8">
      <w:pPr>
        <w:spacing w:after="0" w:line="259" w:lineRule="auto"/>
        <w:ind w:left="-5" w:right="0"/>
        <w:jc w:val="left"/>
      </w:pPr>
      <w:r>
        <w:rPr>
          <w:rFonts w:cs="Arial"/>
          <w:b/>
        </w:rPr>
        <w:t xml:space="preserve">Product Schema: </w:t>
      </w:r>
    </w:p>
    <w:p w14:paraId="6AB110C0">
      <w:pPr>
        <w:ind w:right="407"/>
      </w:pPr>
      <w:r>
        <w:t xml:space="preserve">The Product schema represents inventory items and includes fields like name, price, quantity, description, and a userId reference. It ensures each product is linked to its owner, enabling private data access and management. </w:t>
      </w:r>
    </w:p>
    <w:p w14:paraId="2217A5B7">
      <w:pPr>
        <w:spacing w:after="0" w:line="259" w:lineRule="auto"/>
        <w:ind w:left="0" w:right="0" w:firstLine="0"/>
        <w:jc w:val="left"/>
      </w:pPr>
      <w:r>
        <w:rPr>
          <w:rFonts w:cs="Arial"/>
          <w:b/>
          <w:sz w:val="26"/>
        </w:rPr>
        <w:t xml:space="preserve"> </w:t>
      </w:r>
    </w:p>
    <w:p w14:paraId="37CC3198">
      <w:pPr>
        <w:pStyle w:val="3"/>
        <w:spacing w:line="259" w:lineRule="auto"/>
        <w:ind w:left="0" w:firstLine="0"/>
      </w:pPr>
      <w:r>
        <w:rPr>
          <w:sz w:val="26"/>
        </w:rPr>
        <w:t xml:space="preserve">Project Execution </w:t>
      </w:r>
    </w:p>
    <w:p w14:paraId="57D70819">
      <w:pPr>
        <w:spacing w:after="60" w:line="259" w:lineRule="auto"/>
        <w:ind w:left="0" w:right="0" w:firstLine="0"/>
        <w:jc w:val="left"/>
      </w:pPr>
      <w:r>
        <w:rPr>
          <w:rFonts w:cs="Arial"/>
          <w:b/>
        </w:rPr>
        <w:t xml:space="preserve"> </w:t>
      </w:r>
    </w:p>
    <w:p w14:paraId="479C595B">
      <w:pPr>
        <w:spacing w:after="238" w:line="259" w:lineRule="auto"/>
        <w:ind w:left="-5" w:right="0"/>
        <w:jc w:val="left"/>
      </w:pPr>
      <w:r>
        <w:rPr>
          <w:rFonts w:cs="Arial"/>
          <w:b/>
        </w:rPr>
        <w:t xml:space="preserve">Execution Steps </w:t>
      </w:r>
    </w:p>
    <w:p w14:paraId="4B9303C2">
      <w:pPr>
        <w:numPr>
          <w:ilvl w:val="0"/>
          <w:numId w:val="11"/>
        </w:numPr>
        <w:spacing w:after="2" w:line="257" w:lineRule="auto"/>
        <w:ind w:right="4620" w:hanging="360"/>
        <w:jc w:val="left"/>
      </w:pPr>
      <w:r>
        <w:rPr>
          <w:sz w:val="24"/>
        </w:rPr>
        <w:t xml:space="preserve">Open terminal in server folder. </w:t>
      </w:r>
    </w:p>
    <w:p w14:paraId="58ED8C19">
      <w:pPr>
        <w:numPr>
          <w:ilvl w:val="0"/>
          <w:numId w:val="11"/>
        </w:numPr>
        <w:ind w:right="4620" w:hanging="360"/>
        <w:jc w:val="left"/>
      </w:pPr>
      <w:r>
        <w:t>Make sure you have a start script in the package.js file.</w:t>
      </w:r>
      <w:r>
        <w:rPr>
          <w:sz w:val="18"/>
        </w:rPr>
        <w:t xml:space="preserve"> </w:t>
      </w:r>
    </w:p>
    <w:p w14:paraId="6D620D7C">
      <w:pPr>
        <w:numPr>
          <w:ilvl w:val="0"/>
          <w:numId w:val="11"/>
        </w:numPr>
        <w:spacing w:after="145" w:line="257" w:lineRule="auto"/>
        <w:ind w:right="4620" w:hanging="360"/>
        <w:jc w:val="left"/>
      </w:pPr>
      <w:r>
        <w:rPr>
          <w:sz w:val="24"/>
        </w:rPr>
        <w:t xml:space="preserve">Run: </w:t>
      </w:r>
    </w:p>
    <w:p w14:paraId="3E9EA614">
      <w:pPr>
        <w:shd w:val="clear" w:color="auto" w:fill="222222"/>
        <w:spacing w:after="110" w:line="265" w:lineRule="auto"/>
        <w:ind w:left="100" w:right="0"/>
        <w:jc w:val="left"/>
      </w:pPr>
      <w:r>
        <w:rPr>
          <w:rFonts w:ascii="Consolas" w:hAnsi="Consolas" w:eastAsia="Consolas" w:cs="Consolas"/>
          <w:color w:val="AB875D"/>
          <w:sz w:val="24"/>
        </w:rPr>
        <w:t>npm</w:t>
      </w:r>
      <w:r>
        <w:rPr>
          <w:rFonts w:ascii="Consolas" w:hAnsi="Consolas" w:eastAsia="Consolas" w:cs="Consolas"/>
          <w:color w:val="FFFFFF"/>
          <w:sz w:val="24"/>
        </w:rPr>
        <w:t xml:space="preserve"> start</w:t>
      </w:r>
      <w:r>
        <w:rPr>
          <w:rFonts w:ascii="Roboto Mono" w:hAnsi="Roboto Mono" w:eastAsia="Roboto Mono" w:cs="Roboto Mono"/>
          <w:color w:val="188038"/>
          <w:sz w:val="24"/>
        </w:rPr>
        <w:t xml:space="preserve"> </w:t>
      </w:r>
    </w:p>
    <w:p w14:paraId="10D8B519">
      <w:pPr>
        <w:spacing w:after="218" w:line="259" w:lineRule="auto"/>
        <w:ind w:left="0" w:right="0" w:firstLine="0"/>
        <w:jc w:val="left"/>
      </w:pPr>
      <w:r>
        <w:rPr>
          <w:sz w:val="24"/>
        </w:rPr>
        <w:t xml:space="preserve"> </w:t>
      </w:r>
    </w:p>
    <w:p w14:paraId="6B01EDDD">
      <w:pPr>
        <w:spacing w:after="319" w:line="257" w:lineRule="auto"/>
        <w:ind w:left="355" w:right="4620"/>
        <w:jc w:val="left"/>
      </w:pPr>
      <w:r>
        <w:rPr>
          <w:sz w:val="24"/>
        </w:rPr>
        <w:t xml:space="preserve">3. Console should display: </w:t>
      </w:r>
    </w:p>
    <w:p w14:paraId="51109B38">
      <w:pPr>
        <w:shd w:val="clear" w:color="auto" w:fill="222222"/>
        <w:spacing w:after="80" w:line="265" w:lineRule="auto"/>
        <w:ind w:left="100" w:right="0"/>
        <w:jc w:val="left"/>
      </w:pPr>
      <w:r>
        <w:rPr>
          <w:rFonts w:ascii="Consolas" w:hAnsi="Consolas" w:eastAsia="Consolas" w:cs="Consolas"/>
          <w:color w:val="FFFFFF"/>
          <w:sz w:val="24"/>
        </w:rPr>
        <w:t>Server running on</w:t>
      </w:r>
      <w:r>
        <w:rPr>
          <w:rFonts w:ascii="Consolas" w:hAnsi="Consolas" w:eastAsia="Consolas" w:cs="Consolas"/>
          <w:color w:val="AB875D"/>
          <w:sz w:val="24"/>
        </w:rPr>
        <w:t xml:space="preserve"> PORT</w:t>
      </w:r>
      <w:r>
        <w:rPr>
          <w:color w:val="AB875D"/>
          <w:sz w:val="24"/>
        </w:rPr>
        <w:t xml:space="preserve"> </w:t>
      </w:r>
    </w:p>
    <w:p w14:paraId="51C75D96">
      <w:pPr>
        <w:shd w:val="clear" w:color="auto" w:fill="222222"/>
        <w:spacing w:after="451" w:line="265" w:lineRule="auto"/>
        <w:ind w:left="100" w:right="0"/>
        <w:jc w:val="left"/>
      </w:pPr>
      <w:r>
        <w:rPr>
          <w:rFonts w:ascii="Consolas" w:hAnsi="Consolas" w:eastAsia="Consolas" w:cs="Consolas"/>
          <w:color w:val="FFFFFF"/>
          <w:sz w:val="24"/>
        </w:rPr>
        <w:t>Database Connected</w:t>
      </w:r>
      <w:r>
        <w:rPr>
          <w:rFonts w:ascii="Roboto Mono" w:hAnsi="Roboto Mono" w:eastAsia="Roboto Mono" w:cs="Roboto Mono"/>
          <w:color w:val="188038"/>
          <w:sz w:val="24"/>
        </w:rPr>
        <w:t xml:space="preserve"> </w:t>
      </w:r>
    </w:p>
    <w:p w14:paraId="1DB894B2">
      <w:pPr>
        <w:spacing w:after="0" w:line="259" w:lineRule="auto"/>
        <w:ind w:left="0" w:right="0" w:firstLine="0"/>
        <w:jc w:val="left"/>
      </w:pPr>
      <w:r>
        <w:rPr>
          <w:rFonts w:cs="Arial"/>
          <w:b/>
          <w:sz w:val="24"/>
        </w:rPr>
        <w:t xml:space="preserve"> </w:t>
      </w:r>
    </w:p>
    <w:p w14:paraId="6B57CB72">
      <w:pPr>
        <w:spacing w:after="193" w:line="265" w:lineRule="auto"/>
        <w:ind w:left="-5" w:right="0"/>
        <w:jc w:val="left"/>
      </w:pPr>
      <w:r>
        <w:rPr>
          <w:rFonts w:cs="Arial"/>
          <w:b/>
          <w:sz w:val="24"/>
        </w:rPr>
        <w:t xml:space="preserve">API Testing : </w:t>
      </w:r>
    </w:p>
    <w:p w14:paraId="7D906EF6">
      <w:pPr>
        <w:spacing w:after="230"/>
        <w:ind w:right="407"/>
      </w:pPr>
      <w:r>
        <w:t xml:space="preserve">Use Thunder Client to test APIs: </w:t>
      </w:r>
    </w:p>
    <w:p w14:paraId="4346F941">
      <w:pPr>
        <w:spacing w:after="215" w:line="259" w:lineRule="auto"/>
        <w:ind w:left="-5" w:right="0"/>
        <w:jc w:val="left"/>
      </w:pPr>
      <w:r>
        <w:rPr>
          <w:rFonts w:cs="Arial"/>
          <w:b/>
        </w:rPr>
        <w:t>Test APIs:</w:t>
      </w:r>
      <w:r>
        <w:t xml:space="preserve"> </w:t>
      </w:r>
    </w:p>
    <w:p w14:paraId="0C98B510">
      <w:pPr>
        <w:spacing w:after="215" w:line="259" w:lineRule="auto"/>
        <w:ind w:left="-5" w:right="0"/>
        <w:jc w:val="left"/>
      </w:pPr>
      <w:r>
        <w:rPr>
          <w:rFonts w:cs="Arial"/>
          <w:b/>
        </w:rPr>
        <w:t xml:space="preserve">Register User:  </w:t>
      </w:r>
    </w:p>
    <w:p w14:paraId="08944213">
      <w:pPr>
        <w:spacing w:after="220" w:line="259" w:lineRule="auto"/>
        <w:ind w:left="0" w:right="857" w:firstLine="0"/>
        <w:jc w:val="right"/>
      </w:pPr>
      <w:r>
        <w:drawing>
          <wp:inline distT="0" distB="0" distL="0" distR="0">
            <wp:extent cx="5581650" cy="3257550"/>
            <wp:effectExtent l="0" t="0" r="0" b="0"/>
            <wp:docPr id="1041" name="Picture 3875"/>
            <wp:cNvGraphicFramePr/>
            <a:graphic xmlns:a="http://schemas.openxmlformats.org/drawingml/2006/main">
              <a:graphicData uri="http://schemas.openxmlformats.org/drawingml/2006/picture">
                <pic:pic xmlns:pic="http://schemas.openxmlformats.org/drawingml/2006/picture">
                  <pic:nvPicPr>
                    <pic:cNvPr id="1041" name="Picture 3875"/>
                    <pic:cNvPicPr/>
                  </pic:nvPicPr>
                  <pic:blipFill>
                    <a:blip r:embed="rId21" cstate="print"/>
                    <a:srcRect/>
                    <a:stretch>
                      <a:fillRect/>
                    </a:stretch>
                  </pic:blipFill>
                  <pic:spPr>
                    <a:xfrm>
                      <a:off x="0" y="0"/>
                      <a:ext cx="5581650" cy="3257550"/>
                    </a:xfrm>
                    <a:prstGeom prst="rect">
                      <a:avLst/>
                    </a:prstGeom>
                  </pic:spPr>
                </pic:pic>
              </a:graphicData>
            </a:graphic>
          </wp:inline>
        </w:drawing>
      </w:r>
      <w:r>
        <w:t xml:space="preserve"> </w:t>
      </w:r>
    </w:p>
    <w:p w14:paraId="50B0CE99">
      <w:pPr>
        <w:spacing w:after="215" w:line="259" w:lineRule="auto"/>
        <w:ind w:left="-5" w:right="0"/>
        <w:jc w:val="left"/>
      </w:pPr>
      <w:r>
        <w:rPr>
          <w:rFonts w:cs="Arial"/>
          <w:b/>
        </w:rPr>
        <w:t xml:space="preserve">Register: </w:t>
      </w:r>
    </w:p>
    <w:p w14:paraId="3B8719E9">
      <w:pPr>
        <w:spacing w:after="233"/>
        <w:ind w:right="407"/>
      </w:pPr>
      <w:r>
        <w:t xml:space="preserve">The register functionality allows new users to create an account by submitting their details, which are validated and securely stored with a hashed password. It ensures unique user creation before granting access to the system. </w:t>
      </w:r>
    </w:p>
    <w:p w14:paraId="2D20589E">
      <w:pPr>
        <w:spacing w:after="220" w:line="259" w:lineRule="auto"/>
        <w:ind w:left="0" w:right="0" w:firstLine="0"/>
        <w:jc w:val="left"/>
      </w:pPr>
      <w:r>
        <w:rPr>
          <w:rFonts w:cs="Arial"/>
          <w:b/>
        </w:rPr>
        <w:t xml:space="preserve"> </w:t>
      </w:r>
    </w:p>
    <w:p w14:paraId="0CF2203B">
      <w:pPr>
        <w:spacing w:after="220" w:line="259" w:lineRule="auto"/>
        <w:ind w:left="0" w:right="0" w:firstLine="0"/>
        <w:jc w:val="left"/>
      </w:pPr>
      <w:r>
        <w:rPr>
          <w:rFonts w:cs="Arial"/>
          <w:b/>
        </w:rPr>
        <w:t xml:space="preserve"> </w:t>
      </w:r>
    </w:p>
    <w:p w14:paraId="6A449C88">
      <w:pPr>
        <w:spacing w:after="220" w:line="259" w:lineRule="auto"/>
        <w:ind w:left="0" w:right="0" w:firstLine="0"/>
        <w:jc w:val="left"/>
      </w:pPr>
      <w:r>
        <w:rPr>
          <w:rFonts w:cs="Arial"/>
          <w:b/>
        </w:rPr>
        <w:t xml:space="preserve"> </w:t>
      </w:r>
    </w:p>
    <w:p w14:paraId="33207DC7">
      <w:pPr>
        <w:spacing w:after="220" w:line="259" w:lineRule="auto"/>
        <w:ind w:left="0" w:right="0" w:firstLine="0"/>
        <w:jc w:val="left"/>
      </w:pPr>
      <w:r>
        <w:rPr>
          <w:rFonts w:cs="Arial"/>
          <w:b/>
        </w:rPr>
        <w:t xml:space="preserve"> </w:t>
      </w:r>
    </w:p>
    <w:p w14:paraId="6737321E">
      <w:pPr>
        <w:spacing w:after="220" w:line="259" w:lineRule="auto"/>
        <w:ind w:left="0" w:right="0" w:firstLine="0"/>
        <w:jc w:val="left"/>
      </w:pPr>
      <w:r>
        <w:rPr>
          <w:rFonts w:cs="Arial"/>
          <w:b/>
        </w:rPr>
        <w:t xml:space="preserve"> </w:t>
      </w:r>
    </w:p>
    <w:p w14:paraId="4A94423E">
      <w:pPr>
        <w:spacing w:after="220" w:line="259" w:lineRule="auto"/>
        <w:ind w:left="0" w:right="0" w:firstLine="0"/>
        <w:jc w:val="left"/>
      </w:pPr>
      <w:r>
        <w:rPr>
          <w:rFonts w:cs="Arial"/>
          <w:b/>
        </w:rPr>
        <w:t xml:space="preserve"> </w:t>
      </w:r>
    </w:p>
    <w:p w14:paraId="6B71E5D7">
      <w:pPr>
        <w:spacing w:after="220" w:line="259" w:lineRule="auto"/>
        <w:ind w:left="0" w:right="0" w:firstLine="0"/>
        <w:jc w:val="left"/>
      </w:pPr>
      <w:r>
        <w:rPr>
          <w:rFonts w:cs="Arial"/>
          <w:b/>
        </w:rPr>
        <w:t xml:space="preserve"> </w:t>
      </w:r>
    </w:p>
    <w:p w14:paraId="3B1650A7">
      <w:pPr>
        <w:spacing w:after="0" w:line="259" w:lineRule="auto"/>
        <w:ind w:left="0" w:right="0" w:firstLine="0"/>
        <w:jc w:val="left"/>
      </w:pPr>
      <w:r>
        <w:rPr>
          <w:rFonts w:cs="Arial"/>
          <w:b/>
        </w:rPr>
        <w:t xml:space="preserve"> </w:t>
      </w:r>
    </w:p>
    <w:p w14:paraId="191A0087">
      <w:pPr>
        <w:spacing w:after="215" w:line="259" w:lineRule="auto"/>
        <w:ind w:left="-5" w:right="0"/>
        <w:jc w:val="left"/>
      </w:pPr>
      <w:r>
        <w:rPr>
          <w:rFonts w:cs="Arial"/>
          <w:b/>
        </w:rPr>
        <w:t xml:space="preserve">Login User </w:t>
      </w:r>
    </w:p>
    <w:p w14:paraId="24EF7D0E">
      <w:pPr>
        <w:spacing w:after="220" w:line="259" w:lineRule="auto"/>
        <w:ind w:left="0" w:right="2717" w:firstLine="0"/>
        <w:jc w:val="center"/>
      </w:pPr>
      <w:r>
        <w:drawing>
          <wp:inline distT="0" distB="0" distL="0" distR="0">
            <wp:extent cx="4381500" cy="3000375"/>
            <wp:effectExtent l="0" t="0" r="0" b="0"/>
            <wp:docPr id="1042" name="Picture 3940"/>
            <wp:cNvGraphicFramePr/>
            <a:graphic xmlns:a="http://schemas.openxmlformats.org/drawingml/2006/main">
              <a:graphicData uri="http://schemas.openxmlformats.org/drawingml/2006/picture">
                <pic:pic xmlns:pic="http://schemas.openxmlformats.org/drawingml/2006/picture">
                  <pic:nvPicPr>
                    <pic:cNvPr id="1042" name="Picture 3940"/>
                    <pic:cNvPicPr/>
                  </pic:nvPicPr>
                  <pic:blipFill>
                    <a:blip r:embed="rId22" cstate="print"/>
                    <a:srcRect/>
                    <a:stretch>
                      <a:fillRect/>
                    </a:stretch>
                  </pic:blipFill>
                  <pic:spPr>
                    <a:xfrm>
                      <a:off x="0" y="0"/>
                      <a:ext cx="4381500" cy="3000375"/>
                    </a:xfrm>
                    <a:prstGeom prst="rect">
                      <a:avLst/>
                    </a:prstGeom>
                  </pic:spPr>
                </pic:pic>
              </a:graphicData>
            </a:graphic>
          </wp:inline>
        </w:drawing>
      </w:r>
      <w:r>
        <w:t xml:space="preserve"> </w:t>
      </w:r>
    </w:p>
    <w:p w14:paraId="20741684">
      <w:pPr>
        <w:spacing w:after="215" w:line="259" w:lineRule="auto"/>
        <w:ind w:left="-5" w:right="0"/>
        <w:jc w:val="left"/>
      </w:pPr>
      <w:r>
        <w:rPr>
          <w:rFonts w:cs="Arial"/>
          <w:b/>
        </w:rPr>
        <w:t xml:space="preserve">Login: </w:t>
      </w:r>
    </w:p>
    <w:p w14:paraId="448AC458">
      <w:pPr>
        <w:spacing w:after="104" w:line="354" w:lineRule="auto"/>
        <w:ind w:right="407"/>
      </w:pPr>
      <w:r>
        <w:t xml:space="preserve">The login functionality verifies user credentials and generates a JWT token upon successful authentication. This token is used to access protected routes securely. </w:t>
      </w:r>
      <w:r>
        <w:rPr>
          <w:rFonts w:cs="Arial"/>
          <w:b/>
        </w:rPr>
        <w:t xml:space="preserve">Create Product </w:t>
      </w:r>
    </w:p>
    <w:p w14:paraId="74F78D18">
      <w:pPr>
        <w:spacing w:after="0" w:line="259" w:lineRule="auto"/>
        <w:ind w:left="0" w:right="1412" w:firstLine="0"/>
        <w:jc w:val="right"/>
      </w:pPr>
      <w:r>
        <w:drawing>
          <wp:inline distT="0" distB="0" distL="0" distR="0">
            <wp:extent cx="5229225" cy="3381375"/>
            <wp:effectExtent l="0" t="0" r="0" b="0"/>
            <wp:docPr id="1043" name="Picture 3942"/>
            <wp:cNvGraphicFramePr/>
            <a:graphic xmlns:a="http://schemas.openxmlformats.org/drawingml/2006/main">
              <a:graphicData uri="http://schemas.openxmlformats.org/drawingml/2006/picture">
                <pic:pic xmlns:pic="http://schemas.openxmlformats.org/drawingml/2006/picture">
                  <pic:nvPicPr>
                    <pic:cNvPr id="1043" name="Picture 3942"/>
                    <pic:cNvPicPr/>
                  </pic:nvPicPr>
                  <pic:blipFill>
                    <a:blip r:embed="rId23" cstate="print"/>
                    <a:srcRect/>
                    <a:stretch>
                      <a:fillRect/>
                    </a:stretch>
                  </pic:blipFill>
                  <pic:spPr>
                    <a:xfrm>
                      <a:off x="0" y="0"/>
                      <a:ext cx="5229226" cy="3381375"/>
                    </a:xfrm>
                    <a:prstGeom prst="rect">
                      <a:avLst/>
                    </a:prstGeom>
                  </pic:spPr>
                </pic:pic>
              </a:graphicData>
            </a:graphic>
          </wp:inline>
        </w:drawing>
      </w:r>
      <w:r>
        <w:t xml:space="preserve"> </w:t>
      </w:r>
    </w:p>
    <w:p w14:paraId="08233194">
      <w:pPr>
        <w:spacing w:after="215" w:line="259" w:lineRule="auto"/>
        <w:ind w:left="-5" w:right="0"/>
        <w:jc w:val="left"/>
      </w:pPr>
      <w:r>
        <w:rPr>
          <w:rFonts w:cs="Arial"/>
          <w:b/>
        </w:rPr>
        <w:t xml:space="preserve">Create Product: </w:t>
      </w:r>
    </w:p>
    <w:p w14:paraId="7E6D7CC2">
      <w:pPr>
        <w:spacing w:after="104" w:line="354" w:lineRule="auto"/>
        <w:ind w:right="407"/>
      </w:pPr>
      <w:r>
        <w:t xml:space="preserve">Allows an authenticated user to add a new product to their inventory by submitting product details. The product is saved with the user’s ID to maintain ownership. </w:t>
      </w:r>
      <w:r>
        <w:rPr>
          <w:rFonts w:cs="Arial"/>
          <w:b/>
        </w:rPr>
        <w:t xml:space="preserve">Get all Products </w:t>
      </w:r>
    </w:p>
    <w:p w14:paraId="3E9D1CA2">
      <w:pPr>
        <w:spacing w:after="220" w:line="259" w:lineRule="auto"/>
        <w:ind w:left="0" w:right="287" w:firstLine="0"/>
        <w:jc w:val="right"/>
      </w:pPr>
      <w:r>
        <w:drawing>
          <wp:inline distT="0" distB="0" distL="0" distR="0">
            <wp:extent cx="5943600" cy="3019425"/>
            <wp:effectExtent l="0" t="0" r="0" b="0"/>
            <wp:docPr id="1044" name="Picture 4068"/>
            <wp:cNvGraphicFramePr/>
            <a:graphic xmlns:a="http://schemas.openxmlformats.org/drawingml/2006/main">
              <a:graphicData uri="http://schemas.openxmlformats.org/drawingml/2006/picture">
                <pic:pic xmlns:pic="http://schemas.openxmlformats.org/drawingml/2006/picture">
                  <pic:nvPicPr>
                    <pic:cNvPr id="1044" name="Picture 4068"/>
                    <pic:cNvPicPr/>
                  </pic:nvPicPr>
                  <pic:blipFill>
                    <a:blip r:embed="rId24" cstate="print"/>
                    <a:srcRect/>
                    <a:stretch>
                      <a:fillRect/>
                    </a:stretch>
                  </pic:blipFill>
                  <pic:spPr>
                    <a:xfrm>
                      <a:off x="0" y="0"/>
                      <a:ext cx="5943600" cy="3019425"/>
                    </a:xfrm>
                    <a:prstGeom prst="rect">
                      <a:avLst/>
                    </a:prstGeom>
                  </pic:spPr>
                </pic:pic>
              </a:graphicData>
            </a:graphic>
          </wp:inline>
        </w:drawing>
      </w:r>
      <w:r>
        <w:t xml:space="preserve"> </w:t>
      </w:r>
    </w:p>
    <w:p w14:paraId="64ADB255">
      <w:pPr>
        <w:spacing w:after="215" w:line="259" w:lineRule="auto"/>
        <w:ind w:left="-5" w:right="0"/>
        <w:jc w:val="left"/>
      </w:pPr>
      <w:r>
        <w:rPr>
          <w:rFonts w:cs="Arial"/>
          <w:b/>
        </w:rPr>
        <w:t xml:space="preserve">Get all Products: </w:t>
      </w:r>
    </w:p>
    <w:p w14:paraId="2230DD20">
      <w:pPr>
        <w:spacing w:after="233"/>
        <w:ind w:right="407"/>
      </w:pPr>
      <w:r>
        <w:t xml:space="preserve">Fetches all products that belong to the logged-in user. It ensures users can view only their own inventory data. </w:t>
      </w:r>
    </w:p>
    <w:p w14:paraId="7DB3B52A">
      <w:pPr>
        <w:spacing w:after="220" w:line="259" w:lineRule="auto"/>
        <w:ind w:left="0" w:right="0" w:firstLine="0"/>
        <w:jc w:val="left"/>
      </w:pPr>
      <w:r>
        <w:rPr>
          <w:rFonts w:cs="Arial"/>
          <w:b/>
        </w:rPr>
        <w:t xml:space="preserve"> </w:t>
      </w:r>
    </w:p>
    <w:p w14:paraId="2580B77F">
      <w:pPr>
        <w:spacing w:after="220" w:line="259" w:lineRule="auto"/>
        <w:ind w:left="0" w:right="0" w:firstLine="0"/>
        <w:jc w:val="left"/>
      </w:pPr>
      <w:r>
        <w:rPr>
          <w:rFonts w:cs="Arial"/>
          <w:b/>
        </w:rPr>
        <w:t xml:space="preserve"> </w:t>
      </w:r>
    </w:p>
    <w:p w14:paraId="56E17424">
      <w:pPr>
        <w:spacing w:after="220" w:line="259" w:lineRule="auto"/>
        <w:ind w:left="0" w:right="0" w:firstLine="0"/>
        <w:jc w:val="left"/>
      </w:pPr>
      <w:r>
        <w:rPr>
          <w:rFonts w:cs="Arial"/>
          <w:b/>
        </w:rPr>
        <w:t xml:space="preserve"> </w:t>
      </w:r>
    </w:p>
    <w:p w14:paraId="5B6D5D24">
      <w:pPr>
        <w:spacing w:after="220" w:line="259" w:lineRule="auto"/>
        <w:ind w:left="0" w:right="0" w:firstLine="0"/>
        <w:jc w:val="left"/>
      </w:pPr>
      <w:r>
        <w:rPr>
          <w:rFonts w:cs="Arial"/>
          <w:b/>
        </w:rPr>
        <w:t xml:space="preserve"> </w:t>
      </w:r>
    </w:p>
    <w:p w14:paraId="51448825">
      <w:pPr>
        <w:spacing w:after="220" w:line="259" w:lineRule="auto"/>
        <w:ind w:left="0" w:right="0" w:firstLine="0"/>
        <w:jc w:val="left"/>
      </w:pPr>
      <w:r>
        <w:rPr>
          <w:rFonts w:cs="Arial"/>
          <w:b/>
        </w:rPr>
        <w:t xml:space="preserve"> </w:t>
      </w:r>
    </w:p>
    <w:p w14:paraId="6C444885">
      <w:pPr>
        <w:spacing w:after="220" w:line="259" w:lineRule="auto"/>
        <w:ind w:left="0" w:right="0" w:firstLine="0"/>
        <w:jc w:val="left"/>
      </w:pPr>
      <w:r>
        <w:rPr>
          <w:rFonts w:cs="Arial"/>
          <w:b/>
        </w:rPr>
        <w:t xml:space="preserve"> </w:t>
      </w:r>
    </w:p>
    <w:p w14:paraId="41BEB3DC">
      <w:pPr>
        <w:spacing w:after="220" w:line="259" w:lineRule="auto"/>
        <w:ind w:left="0" w:right="0" w:firstLine="0"/>
        <w:jc w:val="left"/>
      </w:pPr>
      <w:r>
        <w:rPr>
          <w:rFonts w:cs="Arial"/>
          <w:b/>
        </w:rPr>
        <w:t xml:space="preserve"> </w:t>
      </w:r>
    </w:p>
    <w:p w14:paraId="33F465E8">
      <w:pPr>
        <w:spacing w:after="220" w:line="259" w:lineRule="auto"/>
        <w:ind w:left="0" w:right="0" w:firstLine="0"/>
        <w:jc w:val="left"/>
      </w:pPr>
      <w:r>
        <w:rPr>
          <w:rFonts w:cs="Arial"/>
          <w:b/>
        </w:rPr>
        <w:t xml:space="preserve"> </w:t>
      </w:r>
    </w:p>
    <w:p w14:paraId="07316EF4">
      <w:pPr>
        <w:spacing w:after="220" w:line="259" w:lineRule="auto"/>
        <w:ind w:left="0" w:right="0" w:firstLine="0"/>
        <w:jc w:val="left"/>
      </w:pPr>
      <w:r>
        <w:rPr>
          <w:rFonts w:cs="Arial"/>
          <w:b/>
        </w:rPr>
        <w:t xml:space="preserve"> </w:t>
      </w:r>
    </w:p>
    <w:p w14:paraId="53FDAE64">
      <w:pPr>
        <w:spacing w:after="0" w:line="259" w:lineRule="auto"/>
        <w:ind w:left="0" w:right="0" w:firstLine="0"/>
        <w:jc w:val="left"/>
      </w:pPr>
      <w:r>
        <w:rPr>
          <w:rFonts w:cs="Arial"/>
          <w:b/>
        </w:rPr>
        <w:t xml:space="preserve"> </w:t>
      </w:r>
    </w:p>
    <w:p w14:paraId="2567401C">
      <w:pPr>
        <w:spacing w:after="215" w:line="259" w:lineRule="auto"/>
        <w:ind w:left="-5" w:right="0"/>
        <w:jc w:val="left"/>
      </w:pPr>
      <w:r>
        <w:rPr>
          <w:rFonts w:cs="Arial"/>
          <w:b/>
        </w:rPr>
        <w:t xml:space="preserve">Update Product </w:t>
      </w:r>
    </w:p>
    <w:p w14:paraId="631AA69D">
      <w:pPr>
        <w:spacing w:after="220" w:line="259" w:lineRule="auto"/>
        <w:ind w:left="0" w:right="287" w:firstLine="0"/>
        <w:jc w:val="right"/>
      </w:pPr>
      <w:r>
        <w:drawing>
          <wp:inline distT="0" distB="0" distL="0" distR="0">
            <wp:extent cx="5943600" cy="4305300"/>
            <wp:effectExtent l="0" t="0" r="0" b="0"/>
            <wp:docPr id="1045" name="Picture 4134"/>
            <wp:cNvGraphicFramePr/>
            <a:graphic xmlns:a="http://schemas.openxmlformats.org/drawingml/2006/main">
              <a:graphicData uri="http://schemas.openxmlformats.org/drawingml/2006/picture">
                <pic:pic xmlns:pic="http://schemas.openxmlformats.org/drawingml/2006/picture">
                  <pic:nvPicPr>
                    <pic:cNvPr id="1045" name="Picture 4134"/>
                    <pic:cNvPicPr/>
                  </pic:nvPicPr>
                  <pic:blipFill>
                    <a:blip r:embed="rId25" cstate="print"/>
                    <a:srcRect/>
                    <a:stretch>
                      <a:fillRect/>
                    </a:stretch>
                  </pic:blipFill>
                  <pic:spPr>
                    <a:xfrm>
                      <a:off x="0" y="0"/>
                      <a:ext cx="5943600" cy="4305300"/>
                    </a:xfrm>
                    <a:prstGeom prst="rect">
                      <a:avLst/>
                    </a:prstGeom>
                  </pic:spPr>
                </pic:pic>
              </a:graphicData>
            </a:graphic>
          </wp:inline>
        </w:drawing>
      </w:r>
      <w:r>
        <w:t xml:space="preserve"> </w:t>
      </w:r>
    </w:p>
    <w:p w14:paraId="7453D6F1">
      <w:pPr>
        <w:spacing w:after="220" w:line="259" w:lineRule="auto"/>
        <w:ind w:left="0" w:right="0" w:firstLine="0"/>
        <w:jc w:val="left"/>
      </w:pPr>
      <w:r>
        <w:t xml:space="preserve"> </w:t>
      </w:r>
    </w:p>
    <w:p w14:paraId="7CEEA4D7">
      <w:pPr>
        <w:spacing w:after="215" w:line="259" w:lineRule="auto"/>
        <w:ind w:left="-5" w:right="0"/>
        <w:jc w:val="left"/>
      </w:pPr>
      <w:r>
        <w:rPr>
          <w:rFonts w:cs="Arial"/>
          <w:b/>
        </w:rPr>
        <w:t xml:space="preserve">Update Product: </w:t>
      </w:r>
    </w:p>
    <w:p w14:paraId="2E2842E0">
      <w:pPr>
        <w:spacing w:after="233"/>
        <w:ind w:right="407"/>
      </w:pPr>
      <w:r>
        <w:t xml:space="preserve">Enables users to modify existing product details such as name, price, or quantity. The system verifies ownership before allowing any updates. </w:t>
      </w:r>
    </w:p>
    <w:p w14:paraId="6685B001">
      <w:pPr>
        <w:spacing w:after="220" w:line="259" w:lineRule="auto"/>
        <w:ind w:left="0" w:right="0" w:firstLine="0"/>
        <w:jc w:val="left"/>
      </w:pPr>
      <w:r>
        <w:t xml:space="preserve"> </w:t>
      </w:r>
    </w:p>
    <w:p w14:paraId="6BC12924">
      <w:pPr>
        <w:spacing w:after="220" w:line="259" w:lineRule="auto"/>
        <w:ind w:left="0" w:right="0" w:firstLine="0"/>
        <w:jc w:val="left"/>
      </w:pPr>
      <w:r>
        <w:rPr>
          <w:rFonts w:cs="Arial"/>
          <w:b/>
        </w:rPr>
        <w:t xml:space="preserve"> </w:t>
      </w:r>
    </w:p>
    <w:p w14:paraId="05728018">
      <w:pPr>
        <w:spacing w:after="220" w:line="259" w:lineRule="auto"/>
        <w:ind w:left="0" w:right="0" w:firstLine="0"/>
        <w:jc w:val="left"/>
      </w:pPr>
      <w:r>
        <w:rPr>
          <w:rFonts w:cs="Arial"/>
          <w:b/>
        </w:rPr>
        <w:t xml:space="preserve"> </w:t>
      </w:r>
    </w:p>
    <w:p w14:paraId="5B4B7DE6">
      <w:pPr>
        <w:spacing w:after="220" w:line="259" w:lineRule="auto"/>
        <w:ind w:left="0" w:right="0" w:firstLine="0"/>
        <w:jc w:val="left"/>
      </w:pPr>
      <w:r>
        <w:rPr>
          <w:rFonts w:cs="Arial"/>
          <w:b/>
        </w:rPr>
        <w:t xml:space="preserve"> </w:t>
      </w:r>
    </w:p>
    <w:p w14:paraId="134BF1B4">
      <w:pPr>
        <w:spacing w:after="220" w:line="259" w:lineRule="auto"/>
        <w:ind w:left="0" w:right="0" w:firstLine="0"/>
        <w:jc w:val="left"/>
      </w:pPr>
      <w:r>
        <w:rPr>
          <w:rFonts w:cs="Arial"/>
          <w:b/>
        </w:rPr>
        <w:t xml:space="preserve"> </w:t>
      </w:r>
    </w:p>
    <w:p w14:paraId="2221EB37">
      <w:pPr>
        <w:spacing w:after="220" w:line="259" w:lineRule="auto"/>
        <w:ind w:left="0" w:right="0" w:firstLine="0"/>
        <w:jc w:val="left"/>
      </w:pPr>
      <w:r>
        <w:rPr>
          <w:rFonts w:cs="Arial"/>
          <w:b/>
        </w:rPr>
        <w:t xml:space="preserve"> </w:t>
      </w:r>
    </w:p>
    <w:p w14:paraId="4B03AE1F">
      <w:pPr>
        <w:spacing w:after="0" w:line="259" w:lineRule="auto"/>
        <w:ind w:left="0" w:right="0" w:firstLine="0"/>
        <w:jc w:val="left"/>
      </w:pPr>
      <w:r>
        <w:rPr>
          <w:rFonts w:cs="Arial"/>
          <w:b/>
        </w:rPr>
        <w:t xml:space="preserve"> </w:t>
      </w:r>
    </w:p>
    <w:p w14:paraId="75AEAEFD">
      <w:pPr>
        <w:spacing w:after="215" w:line="259" w:lineRule="auto"/>
        <w:ind w:left="-5" w:right="0"/>
        <w:jc w:val="left"/>
      </w:pPr>
      <w:r>
        <w:rPr>
          <w:rFonts w:cs="Arial"/>
          <w:b/>
        </w:rPr>
        <w:t xml:space="preserve">Delete Product </w:t>
      </w:r>
    </w:p>
    <w:p w14:paraId="33505665">
      <w:pPr>
        <w:spacing w:after="220" w:line="259" w:lineRule="auto"/>
        <w:ind w:left="0" w:right="287" w:firstLine="0"/>
        <w:jc w:val="right"/>
      </w:pPr>
      <w:r>
        <w:drawing>
          <wp:inline distT="0" distB="0" distL="0" distR="0">
            <wp:extent cx="5943600" cy="2828925"/>
            <wp:effectExtent l="0" t="0" r="0" b="0"/>
            <wp:docPr id="1046" name="Picture 4210"/>
            <wp:cNvGraphicFramePr/>
            <a:graphic xmlns:a="http://schemas.openxmlformats.org/drawingml/2006/main">
              <a:graphicData uri="http://schemas.openxmlformats.org/drawingml/2006/picture">
                <pic:pic xmlns:pic="http://schemas.openxmlformats.org/drawingml/2006/picture">
                  <pic:nvPicPr>
                    <pic:cNvPr id="1046" name="Picture 4210"/>
                    <pic:cNvPicPr/>
                  </pic:nvPicPr>
                  <pic:blipFill>
                    <a:blip r:embed="rId26" cstate="print"/>
                    <a:srcRect/>
                    <a:stretch>
                      <a:fillRect/>
                    </a:stretch>
                  </pic:blipFill>
                  <pic:spPr>
                    <a:xfrm>
                      <a:off x="0" y="0"/>
                      <a:ext cx="5943600" cy="2828925"/>
                    </a:xfrm>
                    <a:prstGeom prst="rect">
                      <a:avLst/>
                    </a:prstGeom>
                  </pic:spPr>
                </pic:pic>
              </a:graphicData>
            </a:graphic>
          </wp:inline>
        </w:drawing>
      </w:r>
      <w:r>
        <w:t xml:space="preserve"> </w:t>
      </w:r>
    </w:p>
    <w:p w14:paraId="005E7F05">
      <w:pPr>
        <w:spacing w:after="215" w:line="259" w:lineRule="auto"/>
        <w:ind w:left="-5" w:right="0"/>
        <w:jc w:val="left"/>
      </w:pPr>
      <w:r>
        <w:rPr>
          <w:rFonts w:cs="Arial"/>
          <w:b/>
        </w:rPr>
        <w:t xml:space="preserve">Delete Product: </w:t>
      </w:r>
    </w:p>
    <w:p w14:paraId="12D7849F">
      <w:pPr>
        <w:spacing w:after="233"/>
        <w:ind w:right="407"/>
      </w:pPr>
      <w:r>
        <w:t xml:space="preserve">Allows users to permanently remove a product from their inventory. The operation is protected to ensure only the product owner can delete it. </w:t>
      </w:r>
    </w:p>
    <w:p w14:paraId="69D73871">
      <w:pPr>
        <w:spacing w:after="256" w:line="259" w:lineRule="auto"/>
        <w:ind w:left="0" w:right="0" w:firstLine="0"/>
        <w:jc w:val="left"/>
      </w:pPr>
      <w:r>
        <w:t xml:space="preserve"> </w:t>
      </w:r>
    </w:p>
    <w:p w14:paraId="5F5C71D3">
      <w:pPr>
        <w:tabs>
          <w:tab w:val="center" w:pos="3417"/>
        </w:tabs>
        <w:spacing w:after="254"/>
        <w:ind w:left="0" w:right="0" w:firstLine="0"/>
        <w:jc w:val="left"/>
      </w:pPr>
      <w:r>
        <w:rPr>
          <w:rFonts w:ascii="Calibri" w:hAnsi="Calibri" w:eastAsia="Calibri" w:cs="Calibri"/>
        </w:rPr>
        <mc:AlternateContent>
          <mc:Choice Requires="wpg">
            <w:drawing>
              <wp:anchor distT="0" distB="0" distL="0" distR="0" simplePos="0" relativeHeight="251659264" behindDoc="1" locked="0" layoutInCell="1" allowOverlap="1">
                <wp:simplePos x="0" y="0"/>
                <wp:positionH relativeFrom="column">
                  <wp:posOffset>1393825</wp:posOffset>
                </wp:positionH>
                <wp:positionV relativeFrom="paragraph">
                  <wp:posOffset>-39370</wp:posOffset>
                </wp:positionV>
                <wp:extent cx="1409700" cy="181610"/>
                <wp:effectExtent l="0" t="0" r="0" b="0"/>
                <wp:wrapNone/>
                <wp:docPr id="1047" name="Group 20944"/>
                <wp:cNvGraphicFramePr/>
                <a:graphic xmlns:a="http://schemas.openxmlformats.org/drawingml/2006/main">
                  <a:graphicData uri="http://schemas.microsoft.com/office/word/2010/wordprocessingGroup">
                    <wpg:wgp>
                      <wpg:cNvGrpSpPr/>
                      <wpg:grpSpPr>
                        <a:xfrm rot="0">
                          <a:off x="0" y="0"/>
                          <a:ext cx="1409599" cy="181597"/>
                          <a:chOff x="0" y="0"/>
                          <a:chExt cx="1409599" cy="181597"/>
                        </a:xfrm>
                      </wpg:grpSpPr>
                      <wps:wsp>
                        <wps:cNvPr id="1" name="Freeform 1"/>
                        <wps:cNvSpPr/>
                        <wps:spPr>
                          <a:xfrm>
                            <a:off x="0" y="0"/>
                            <a:ext cx="1409599" cy="181597"/>
                          </a:xfrm>
                          <a:custGeom>
                            <a:avLst/>
                            <a:gdLst/>
                            <a:ahLst/>
                            <a:cxnLst/>
                            <a:rect l="l" t="t" r="r" b="b"/>
                            <a:pathLst>
                              <a:path w="1409599" h="181597">
                                <a:moveTo>
                                  <a:pt x="76200" y="0"/>
                                </a:moveTo>
                                <a:lnTo>
                                  <a:pt x="1333399" y="0"/>
                                </a:lnTo>
                                <a:cubicBezTo>
                                  <a:pt x="1375483" y="0"/>
                                  <a:pt x="1409599" y="34116"/>
                                  <a:pt x="1409599" y="76200"/>
                                </a:cubicBezTo>
                                <a:lnTo>
                                  <a:pt x="1409599" y="105397"/>
                                </a:lnTo>
                                <a:cubicBezTo>
                                  <a:pt x="1409599" y="147481"/>
                                  <a:pt x="1375483" y="181597"/>
                                  <a:pt x="1333399" y="181597"/>
                                </a:cubicBezTo>
                                <a:lnTo>
                                  <a:pt x="76200" y="181597"/>
                                </a:lnTo>
                                <a:cubicBezTo>
                                  <a:pt x="34116" y="181597"/>
                                  <a:pt x="0" y="147481"/>
                                  <a:pt x="0" y="105397"/>
                                </a:cubicBezTo>
                                <a:lnTo>
                                  <a:pt x="0" y="76200"/>
                                </a:lnTo>
                                <a:cubicBezTo>
                                  <a:pt x="0" y="34116"/>
                                  <a:pt x="34116" y="0"/>
                                  <a:pt x="76200" y="0"/>
                                </a:cubicBezTo>
                                <a:close/>
                              </a:path>
                            </a:pathLst>
                          </a:custGeom>
                          <a:solidFill>
                            <a:srgbClr val="E8EAED"/>
                          </a:solidFill>
                          <a:ln w="0" cap="flat" cmpd="sng">
                            <a:solidFill>
                              <a:srgbClr val="000000"/>
                            </a:solidFill>
                            <a:prstDash val="solid"/>
                            <a:miter/>
                          </a:ln>
                        </wps:spPr>
                        <wps:bodyPr/>
                      </wps:wsp>
                      <wps:wsp>
                        <wps:cNvPr id="2" name="Freeform 2"/>
                        <wps:cNvSpPr/>
                        <wps:spPr>
                          <a:xfrm>
                            <a:off x="56356" y="55873"/>
                            <a:ext cx="87313" cy="69850"/>
                          </a:xfrm>
                          <a:custGeom>
                            <a:avLst/>
                            <a:gdLst/>
                            <a:ahLst/>
                            <a:cxnLst/>
                            <a:rect l="l" t="t" r="r" b="b"/>
                            <a:pathLst>
                              <a:path w="87313" h="69850">
                                <a:moveTo>
                                  <a:pt x="8731" y="0"/>
                                </a:moveTo>
                                <a:lnTo>
                                  <a:pt x="13097" y="0"/>
                                </a:lnTo>
                                <a:lnTo>
                                  <a:pt x="21828" y="17463"/>
                                </a:lnTo>
                                <a:lnTo>
                                  <a:pt x="34925" y="17463"/>
                                </a:lnTo>
                                <a:lnTo>
                                  <a:pt x="26194" y="0"/>
                                </a:lnTo>
                                <a:lnTo>
                                  <a:pt x="34925" y="0"/>
                                </a:lnTo>
                                <a:lnTo>
                                  <a:pt x="43656" y="17463"/>
                                </a:lnTo>
                                <a:lnTo>
                                  <a:pt x="56753" y="17463"/>
                                </a:lnTo>
                                <a:lnTo>
                                  <a:pt x="48022" y="0"/>
                                </a:lnTo>
                                <a:lnTo>
                                  <a:pt x="56753" y="0"/>
                                </a:lnTo>
                                <a:lnTo>
                                  <a:pt x="65484" y="17463"/>
                                </a:lnTo>
                                <a:lnTo>
                                  <a:pt x="78581" y="17463"/>
                                </a:lnTo>
                                <a:lnTo>
                                  <a:pt x="69850" y="0"/>
                                </a:lnTo>
                                <a:lnTo>
                                  <a:pt x="87313" y="0"/>
                                </a:lnTo>
                                <a:lnTo>
                                  <a:pt x="87313" y="61119"/>
                                </a:lnTo>
                                <a:cubicBezTo>
                                  <a:pt x="87313" y="65921"/>
                                  <a:pt x="83383" y="69850"/>
                                  <a:pt x="78581" y="69850"/>
                                </a:cubicBezTo>
                                <a:lnTo>
                                  <a:pt x="8731" y="69850"/>
                                </a:lnTo>
                                <a:cubicBezTo>
                                  <a:pt x="3929" y="69850"/>
                                  <a:pt x="0" y="65921"/>
                                  <a:pt x="0" y="61119"/>
                                </a:cubicBezTo>
                                <a:lnTo>
                                  <a:pt x="44" y="8731"/>
                                </a:lnTo>
                                <a:cubicBezTo>
                                  <a:pt x="44" y="3929"/>
                                  <a:pt x="3929" y="0"/>
                                  <a:pt x="8731" y="0"/>
                                </a:cubicBezTo>
                                <a:close/>
                              </a:path>
                            </a:pathLst>
                          </a:custGeom>
                          <a:solidFill>
                            <a:srgbClr val="DB372D"/>
                          </a:solidFill>
                          <a:ln w="0" cap="flat" cmpd="sng">
                            <a:solidFill>
                              <a:srgbClr val="000000"/>
                            </a:solidFill>
                            <a:prstDash val="solid"/>
                            <a:miter/>
                          </a:ln>
                        </wps:spPr>
                        <wps:bodyPr/>
                      </wps:wsp>
                      <wps:wsp>
                        <wps:cNvPr id="3" name="Freeform 3"/>
                        <wps:cNvSpPr/>
                        <wps:spPr>
                          <a:xfrm>
                            <a:off x="4763" y="4763"/>
                            <a:ext cx="1400074" cy="172072"/>
                          </a:xfrm>
                          <a:custGeom>
                            <a:avLst/>
                            <a:gdLst/>
                            <a:ahLst/>
                            <a:cxnLst/>
                            <a:rect l="l" t="t" r="r" b="b"/>
                            <a:pathLst>
                              <a:path w="1400074" h="172072">
                                <a:moveTo>
                                  <a:pt x="78581" y="0"/>
                                </a:moveTo>
                                <a:lnTo>
                                  <a:pt x="1321493" y="0"/>
                                </a:lnTo>
                                <a:cubicBezTo>
                                  <a:pt x="1364892" y="0"/>
                                  <a:pt x="1400074" y="35182"/>
                                  <a:pt x="1400074" y="78581"/>
                                </a:cubicBezTo>
                                <a:lnTo>
                                  <a:pt x="1400074" y="93490"/>
                                </a:lnTo>
                                <a:cubicBezTo>
                                  <a:pt x="1400074" y="136889"/>
                                  <a:pt x="1364892" y="172072"/>
                                  <a:pt x="1321493" y="172072"/>
                                </a:cubicBezTo>
                                <a:lnTo>
                                  <a:pt x="78581" y="172072"/>
                                </a:lnTo>
                                <a:cubicBezTo>
                                  <a:pt x="35182" y="172072"/>
                                  <a:pt x="0" y="136889"/>
                                  <a:pt x="0" y="93490"/>
                                </a:cubicBezTo>
                                <a:lnTo>
                                  <a:pt x="0" y="78581"/>
                                </a:lnTo>
                                <a:cubicBezTo>
                                  <a:pt x="0" y="35182"/>
                                  <a:pt x="35182" y="0"/>
                                  <a:pt x="78581" y="0"/>
                                </a:cubicBezTo>
                                <a:close/>
                              </a:path>
                            </a:pathLst>
                          </a:custGeom>
                          <a:ln w="2381" cap="flat" cmpd="sng">
                            <a:solidFill>
                              <a:srgbClr val="E8EAED"/>
                            </a:solidFill>
                            <a:prstDash val="solid"/>
                            <a:miter/>
                          </a:ln>
                        </wps:spPr>
                        <wps:bodyPr/>
                      </wps:wsp>
                    </wpg:wgp>
                  </a:graphicData>
                </a:graphic>
              </wp:anchor>
            </w:drawing>
          </mc:Choice>
          <mc:Fallback>
            <w:pict>
              <v:group id="Group 20944" o:spid="_x0000_s1026" o:spt="203" style="position:absolute;left:0pt;margin-left:109.75pt;margin-top:-3.1pt;height:14.3pt;width:111pt;z-index:-251657216;mso-width-relative:page;mso-height-relative:page;" coordsize="1409599,181597" o:gfxdata="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">
                <o:lock v:ext="edit" aspectratio="f"/>
                <v:shape id="_x0000_s1026" o:spid="_x0000_s1026" o:spt="100" style="position:absolute;left:0;top:0;height:181597;width:1409599;" fillcolor="#E8EAED" filled="t" stroked="t" coordsize="1409599,181597" o:gfxdata="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iUBjLgAAADaAAAA&#10;DwAAAAAAAAABACAAAAAiAAAAZHJzL2Rvd25yZXYueG1sUEsBAhQAFAAAAAgAh07iQDMvBZ47AAAA&#10;OQAAABAAAAAAAAAAAQAgAAAABwEAAGRycy9zaGFwZXhtbC54bWxQSwUGAAAAAAYABgBbAQAAsQMA&#10;AAAA&#10;" path="m76200,0l1333399,0c1375483,0,1409599,34116,1409599,76200l1409599,105397c1409599,147481,1375483,181597,1333399,181597l76200,181597c34116,181597,0,147481,0,105397l0,76200c0,34116,34116,0,76200,0xe">
                  <v:fill on="t" focussize="0,0"/>
                  <v:stroke weight="0pt" color="#000000" joinstyle="miter"/>
                  <v:imagedata o:title=""/>
                  <o:lock v:ext="edit" aspectratio="f"/>
                </v:shape>
                <v:shape id="_x0000_s1026" o:spid="_x0000_s1026" o:spt="100" style="position:absolute;left:56356;top:55873;height:69850;width:87313;" fillcolor="#DB372D" filled="t" stroked="t" coordsize="87313,69850" o:gfxdata="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s8XvQAA&#10;ANoAAAAPAAAAAAAAAAEAIAAAACIAAABkcnMvZG93bnJldi54bWxQSwECFAAUAAAACACHTuJAMy8F&#10;njsAAAA5AAAAEAAAAAAAAAABACAAAAAMAQAAZHJzL3NoYXBleG1sLnhtbFBLBQYAAAAABgAGAFsB&#10;AAC2AwAAAAA=&#10;" path="m8731,0l13097,0,21828,17463,34925,17463,26194,0,34925,0,43656,17463,56753,17463,48022,0,56753,0,65484,17463,78581,17463,69850,0,87313,0,87313,61119c87313,65921,83383,69850,78581,69850l8731,69850c3929,69850,0,65921,0,61119l44,8731c44,3929,3929,0,8731,0xe">
                  <v:fill on="t" focussize="0,0"/>
                  <v:stroke weight="0pt" color="#000000" joinstyle="miter"/>
                  <v:imagedata o:title=""/>
                  <o:lock v:ext="edit" aspectratio="f"/>
                </v:shape>
                <v:shape id="_x0000_s1026" o:spid="_x0000_s1026" o:spt="100" style="position:absolute;left:4763;top:4763;height:172072;width:1400074;" filled="f" stroked="t" coordsize="1400074,172072" o:gfxdata="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nEI4ugAAANoA&#10;AAAPAAAAAAAAAAEAIAAAACIAAABkcnMvZG93bnJldi54bWxQSwECFAAUAAAACACHTuJAMy8FnjsA&#10;AAA5AAAAEAAAAAAAAAABACAAAAAJAQAAZHJzL3NoYXBleG1sLnhtbFBLBQYAAAAABgAGAFsBAACz&#10;AwAAAAA=&#10;" path="m78581,0l1321493,0c1364892,0,1400074,35182,1400074,78581l1400074,93490c1400074,136889,1364892,172072,1321493,172072l78581,172072c35182,172072,0,136889,0,93490l0,78581c0,35182,35182,0,78581,0xe">
                  <v:fill on="f" focussize="0,0"/>
                  <v:stroke weight="0.18748031496063pt" color="#E8EAED" joinstyle="miter"/>
                  <v:imagedata o:title=""/>
                  <o:lock v:ext="edit" aspectratio="f"/>
                </v:shape>
              </v:group>
            </w:pict>
          </mc:Fallback>
        </mc:AlternateContent>
      </w:r>
      <w:r>
        <w:rPr>
          <w:rFonts w:cs="Arial"/>
          <w:b/>
        </w:rPr>
        <w:t>Project Demo Video</w:t>
      </w:r>
      <w:r>
        <w:t>:</w:t>
      </w:r>
      <w:r>
        <w:fldChar w:fldCharType="begin"/>
      </w:r>
      <w:r>
        <w:instrText xml:space="preserve"> HYPERLINK "https://drive.google.com/file/d/1ZNhE7bbQMA2hqUXuGKhRNeo5EFayPjd9/view?usp=sharing" </w:instrText>
      </w:r>
      <w:r>
        <w:fldChar w:fldCharType="separate"/>
      </w:r>
      <w:r>
        <w:t xml:space="preserve"> </w:t>
      </w:r>
      <w:r>
        <w:fldChar w:fldCharType="end"/>
      </w:r>
      <w:r>
        <w:tab/>
      </w:r>
      <w:r>
        <w:fldChar w:fldCharType="begin"/>
      </w:r>
      <w:r>
        <w:instrText xml:space="preserve"> HYPERLINK "https://drive.google.com/file/d/1ZNhE7bbQMA2hqUXuGKhRNeo5EFayPjd9/view?usp=sharing" </w:instrText>
      </w:r>
      <w:r>
        <w:fldChar w:fldCharType="separate"/>
      </w:r>
      <w:r>
        <w:t>Nm project vd.mp4</w:t>
      </w:r>
      <w:r>
        <w:fldChar w:fldCharType="end"/>
      </w:r>
      <w:r>
        <w:t xml:space="preserve"> </w:t>
      </w:r>
    </w:p>
    <w:p w14:paraId="443FAE38">
      <w:pPr>
        <w:spacing w:after="0" w:line="259" w:lineRule="auto"/>
        <w:ind w:left="0" w:right="0" w:firstLine="0"/>
        <w:jc w:val="left"/>
      </w:pPr>
      <w:r>
        <w:t xml:space="preserve"> </w:t>
      </w:r>
    </w:p>
    <w:sectPr>
      <w:pgSz w:w="12240" w:h="15840"/>
      <w:pgMar w:top="1470" w:right="1032" w:bottom="1481"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TAU-Valluvar"/>
    <w:panose1 w:val="020B0004020002020204"/>
    <w:charset w:val="00"/>
    <w:family w:val="swiss"/>
    <w:pitch w:val="default"/>
    <w:sig w:usb0="00000000" w:usb1="00000000" w:usb2="00000000" w:usb3="00000000" w:csb0="0000019F" w:csb1="00000000"/>
  </w:font>
  <w:font w:name="Consolas">
    <w:panose1 w:val="020B0609020204030204"/>
    <w:charset w:val="00"/>
    <w:family w:val="modern"/>
    <w:pitch w:val="default"/>
    <w:sig w:usb0="E00006FF" w:usb1="0000FCFF" w:usb2="00000001" w:usb3="00000000" w:csb0="6000019F" w:csb1="DFD70000"/>
  </w:font>
  <w:font w:name="Roboto Mono">
    <w:altName w:val="Liberation Mono"/>
    <w:panose1 w:val="00000009000000000000"/>
    <w:charset w:val="00"/>
    <w:family w:val="modern"/>
    <w:pitch w:val="default"/>
    <w:sig w:usb0="00000000" w:usb1="00000000" w:usb2="00000020" w:usb3="00000000" w:csb0="0000019F" w:csb1="00000000"/>
  </w:font>
  <w:font w:name="TAU-Valluvar">
    <w:panose1 w:val="02000600000000000000"/>
    <w:charset w:val="00"/>
    <w:family w:val="auto"/>
    <w:pitch w:val="default"/>
    <w:sig w:usb0="80100003" w:usb1="00000000" w:usb2="00000000" w:usb3="00000000" w:csb0="80000003"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8" w:lineRule="auto"/>
      </w:pPr>
      <w:r>
        <w:separator/>
      </w:r>
    </w:p>
  </w:footnote>
  <w:footnote w:type="continuationSeparator" w:id="1">
    <w:p>
      <w:pPr>
        <w:spacing w:before="0" w:after="0" w:line="24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bullet"/>
      <w:lvlText w:val="•"/>
      <w:lvlJc w:val="left"/>
      <w:pPr>
        <w:ind w:left="843"/>
      </w:pPr>
      <w:rPr>
        <w:rFonts w:ascii="Arial" w:hAnsi="Arial" w:eastAsia="Arial" w:cs="Arial"/>
        <w:b w:val="0"/>
        <w:i w:val="0"/>
        <w:color w:val="000000"/>
        <w:sz w:val="22"/>
        <w:szCs w:val="22"/>
        <w:u w:val="none" w:color="000000"/>
        <w:shd w:val="clear" w:color="auto" w:fill="auto"/>
        <w:vertAlign w:val="baseline"/>
      </w:rPr>
    </w:lvl>
    <w:lvl w:ilvl="1" w:tentative="0">
      <w:start w:val="1"/>
      <w:numFmt w:val="bullet"/>
      <w:lvlText w:val="o"/>
      <w:lvlJc w:val="left"/>
      <w:pPr>
        <w:ind w:left="1861"/>
      </w:pPr>
      <w:rPr>
        <w:rFonts w:ascii="Arial" w:hAnsi="Arial" w:eastAsia="Arial" w:cs="Arial"/>
        <w:b w:val="0"/>
        <w:i w:val="0"/>
        <w:color w:val="000000"/>
        <w:sz w:val="22"/>
        <w:szCs w:val="22"/>
        <w:u w:val="none" w:color="000000"/>
        <w:shd w:val="clear" w:color="auto" w:fill="auto"/>
        <w:vertAlign w:val="baseline"/>
      </w:rPr>
    </w:lvl>
    <w:lvl w:ilvl="2" w:tentative="0">
      <w:start w:val="1"/>
      <w:numFmt w:val="bullet"/>
      <w:lvlText w:val="▪"/>
      <w:lvlJc w:val="left"/>
      <w:pPr>
        <w:ind w:left="2581"/>
      </w:pPr>
      <w:rPr>
        <w:rFonts w:ascii="Arial" w:hAnsi="Arial" w:eastAsia="Arial" w:cs="Arial"/>
        <w:b w:val="0"/>
        <w:i w:val="0"/>
        <w:color w:val="000000"/>
        <w:sz w:val="22"/>
        <w:szCs w:val="22"/>
        <w:u w:val="none" w:color="000000"/>
        <w:shd w:val="clear" w:color="auto" w:fill="auto"/>
        <w:vertAlign w:val="baseline"/>
      </w:rPr>
    </w:lvl>
    <w:lvl w:ilvl="3" w:tentative="0">
      <w:start w:val="1"/>
      <w:numFmt w:val="bullet"/>
      <w:lvlText w:val="•"/>
      <w:lvlJc w:val="left"/>
      <w:pPr>
        <w:ind w:left="3301"/>
      </w:pPr>
      <w:rPr>
        <w:rFonts w:ascii="Arial" w:hAnsi="Arial" w:eastAsia="Arial" w:cs="Arial"/>
        <w:b w:val="0"/>
        <w:i w:val="0"/>
        <w:color w:val="000000"/>
        <w:sz w:val="22"/>
        <w:szCs w:val="22"/>
        <w:u w:val="none" w:color="000000"/>
        <w:shd w:val="clear" w:color="auto" w:fill="auto"/>
        <w:vertAlign w:val="baseline"/>
      </w:rPr>
    </w:lvl>
    <w:lvl w:ilvl="4" w:tentative="0">
      <w:start w:val="1"/>
      <w:numFmt w:val="bullet"/>
      <w:lvlText w:val="o"/>
      <w:lvlJc w:val="left"/>
      <w:pPr>
        <w:ind w:left="4021"/>
      </w:pPr>
      <w:rPr>
        <w:rFonts w:ascii="Arial" w:hAnsi="Arial" w:eastAsia="Arial" w:cs="Arial"/>
        <w:b w:val="0"/>
        <w:i w:val="0"/>
        <w:color w:val="000000"/>
        <w:sz w:val="22"/>
        <w:szCs w:val="22"/>
        <w:u w:val="none" w:color="000000"/>
        <w:shd w:val="clear" w:color="auto" w:fill="auto"/>
        <w:vertAlign w:val="baseline"/>
      </w:rPr>
    </w:lvl>
    <w:lvl w:ilvl="5" w:tentative="0">
      <w:start w:val="1"/>
      <w:numFmt w:val="bullet"/>
      <w:lvlText w:val="▪"/>
      <w:lvlJc w:val="left"/>
      <w:pPr>
        <w:ind w:left="4741"/>
      </w:pPr>
      <w:rPr>
        <w:rFonts w:ascii="Arial" w:hAnsi="Arial" w:eastAsia="Arial" w:cs="Arial"/>
        <w:b w:val="0"/>
        <w:i w:val="0"/>
        <w:color w:val="000000"/>
        <w:sz w:val="22"/>
        <w:szCs w:val="22"/>
        <w:u w:val="none" w:color="000000"/>
        <w:shd w:val="clear" w:color="auto" w:fill="auto"/>
        <w:vertAlign w:val="baseline"/>
      </w:rPr>
    </w:lvl>
    <w:lvl w:ilvl="6" w:tentative="0">
      <w:start w:val="1"/>
      <w:numFmt w:val="bullet"/>
      <w:lvlText w:val="•"/>
      <w:lvlJc w:val="left"/>
      <w:pPr>
        <w:ind w:left="5461"/>
      </w:pPr>
      <w:rPr>
        <w:rFonts w:ascii="Arial" w:hAnsi="Arial" w:eastAsia="Arial" w:cs="Arial"/>
        <w:b w:val="0"/>
        <w:i w:val="0"/>
        <w:color w:val="000000"/>
        <w:sz w:val="22"/>
        <w:szCs w:val="22"/>
        <w:u w:val="none" w:color="000000"/>
        <w:shd w:val="clear" w:color="auto" w:fill="auto"/>
        <w:vertAlign w:val="baseline"/>
      </w:rPr>
    </w:lvl>
    <w:lvl w:ilvl="7" w:tentative="0">
      <w:start w:val="1"/>
      <w:numFmt w:val="bullet"/>
      <w:lvlText w:val="o"/>
      <w:lvlJc w:val="left"/>
      <w:pPr>
        <w:ind w:left="6181"/>
      </w:pPr>
      <w:rPr>
        <w:rFonts w:ascii="Arial" w:hAnsi="Arial" w:eastAsia="Arial" w:cs="Arial"/>
        <w:b w:val="0"/>
        <w:i w:val="0"/>
        <w:color w:val="000000"/>
        <w:sz w:val="22"/>
        <w:szCs w:val="22"/>
        <w:u w:val="none" w:color="000000"/>
        <w:shd w:val="clear" w:color="auto" w:fill="auto"/>
        <w:vertAlign w:val="baseline"/>
      </w:rPr>
    </w:lvl>
    <w:lvl w:ilvl="8" w:tentative="0">
      <w:start w:val="1"/>
      <w:numFmt w:val="bullet"/>
      <w:lvlText w:val="▪"/>
      <w:lvlJc w:val="left"/>
      <w:pPr>
        <w:ind w:left="6901"/>
      </w:pPr>
      <w:rPr>
        <w:rFonts w:ascii="Arial" w:hAnsi="Arial" w:eastAsia="Arial" w:cs="Arial"/>
        <w:b w:val="0"/>
        <w:i w:val="0"/>
        <w:color w:val="000000"/>
        <w:sz w:val="22"/>
        <w:szCs w:val="22"/>
        <w:u w:val="none" w:color="000000"/>
        <w:shd w:val="clear" w:color="auto" w:fill="auto"/>
        <w:vertAlign w:val="baseline"/>
      </w:rPr>
    </w:lvl>
  </w:abstractNum>
  <w:abstractNum w:abstractNumId="1">
    <w:nsid w:val="00000001"/>
    <w:multiLevelType w:val="multilevel"/>
    <w:tmpl w:val="00000001"/>
    <w:lvl w:ilvl="0" w:tentative="0">
      <w:start w:val="1"/>
      <w:numFmt w:val="decimal"/>
      <w:lvlText w:val="%1."/>
      <w:lvlJc w:val="left"/>
      <w:pPr>
        <w:ind w:left="705"/>
      </w:pPr>
      <w:rPr>
        <w:rFonts w:ascii="Arial" w:hAnsi="Arial" w:eastAsia="Arial" w:cs="Arial"/>
        <w:b w:val="0"/>
        <w:i w:val="0"/>
        <w:color w:val="000000"/>
        <w:sz w:val="24"/>
        <w:szCs w:val="24"/>
        <w:u w:val="none" w:color="000000"/>
        <w:shd w:val="clear" w:color="auto" w:fill="auto"/>
        <w:vertAlign w:val="baseline"/>
      </w:rPr>
    </w:lvl>
    <w:lvl w:ilvl="1" w:tentative="0">
      <w:start w:val="1"/>
      <w:numFmt w:val="lowerLetter"/>
      <w:lvlText w:val="%2"/>
      <w:lvlJc w:val="left"/>
      <w:pPr>
        <w:ind w:left="1440"/>
      </w:pPr>
      <w:rPr>
        <w:rFonts w:ascii="Arial" w:hAnsi="Arial" w:eastAsia="Arial" w:cs="Arial"/>
        <w:b w:val="0"/>
        <w:i w:val="0"/>
        <w:color w:val="000000"/>
        <w:sz w:val="24"/>
        <w:szCs w:val="24"/>
        <w:u w:val="none" w:color="000000"/>
        <w:shd w:val="clear" w:color="auto" w:fill="auto"/>
        <w:vertAlign w:val="baseline"/>
      </w:rPr>
    </w:lvl>
    <w:lvl w:ilvl="2" w:tentative="0">
      <w:start w:val="1"/>
      <w:numFmt w:val="lowerRoman"/>
      <w:lvlText w:val="%3"/>
      <w:lvlJc w:val="left"/>
      <w:pPr>
        <w:ind w:left="2160"/>
      </w:pPr>
      <w:rPr>
        <w:rFonts w:ascii="Arial" w:hAnsi="Arial" w:eastAsia="Arial" w:cs="Arial"/>
        <w:b w:val="0"/>
        <w:i w:val="0"/>
        <w:color w:val="000000"/>
        <w:sz w:val="24"/>
        <w:szCs w:val="24"/>
        <w:u w:val="none" w:color="000000"/>
        <w:shd w:val="clear" w:color="auto" w:fill="auto"/>
        <w:vertAlign w:val="baseline"/>
      </w:rPr>
    </w:lvl>
    <w:lvl w:ilvl="3" w:tentative="0">
      <w:start w:val="1"/>
      <w:numFmt w:val="decimal"/>
      <w:lvlText w:val="%4"/>
      <w:lvlJc w:val="left"/>
      <w:pPr>
        <w:ind w:left="2880"/>
      </w:pPr>
      <w:rPr>
        <w:rFonts w:ascii="Arial" w:hAnsi="Arial" w:eastAsia="Arial" w:cs="Arial"/>
        <w:b w:val="0"/>
        <w:i w:val="0"/>
        <w:color w:val="000000"/>
        <w:sz w:val="24"/>
        <w:szCs w:val="24"/>
        <w:u w:val="none" w:color="000000"/>
        <w:shd w:val="clear" w:color="auto" w:fill="auto"/>
        <w:vertAlign w:val="baseline"/>
      </w:rPr>
    </w:lvl>
    <w:lvl w:ilvl="4" w:tentative="0">
      <w:start w:val="1"/>
      <w:numFmt w:val="lowerLetter"/>
      <w:lvlText w:val="%5"/>
      <w:lvlJc w:val="left"/>
      <w:pPr>
        <w:ind w:left="3600"/>
      </w:pPr>
      <w:rPr>
        <w:rFonts w:ascii="Arial" w:hAnsi="Arial" w:eastAsia="Arial" w:cs="Arial"/>
        <w:b w:val="0"/>
        <w:i w:val="0"/>
        <w:color w:val="000000"/>
        <w:sz w:val="24"/>
        <w:szCs w:val="24"/>
        <w:u w:val="none" w:color="000000"/>
        <w:shd w:val="clear" w:color="auto" w:fill="auto"/>
        <w:vertAlign w:val="baseline"/>
      </w:rPr>
    </w:lvl>
    <w:lvl w:ilvl="5" w:tentative="0">
      <w:start w:val="1"/>
      <w:numFmt w:val="lowerRoman"/>
      <w:lvlText w:val="%6"/>
      <w:lvlJc w:val="left"/>
      <w:pPr>
        <w:ind w:left="4320"/>
      </w:pPr>
      <w:rPr>
        <w:rFonts w:ascii="Arial" w:hAnsi="Arial" w:eastAsia="Arial" w:cs="Arial"/>
        <w:b w:val="0"/>
        <w:i w:val="0"/>
        <w:color w:val="000000"/>
        <w:sz w:val="24"/>
        <w:szCs w:val="24"/>
        <w:u w:val="none" w:color="000000"/>
        <w:shd w:val="clear" w:color="auto" w:fill="auto"/>
        <w:vertAlign w:val="baseline"/>
      </w:rPr>
    </w:lvl>
    <w:lvl w:ilvl="6" w:tentative="0">
      <w:start w:val="1"/>
      <w:numFmt w:val="decimal"/>
      <w:lvlText w:val="%7"/>
      <w:lvlJc w:val="left"/>
      <w:pPr>
        <w:ind w:left="5040"/>
      </w:pPr>
      <w:rPr>
        <w:rFonts w:ascii="Arial" w:hAnsi="Arial" w:eastAsia="Arial" w:cs="Arial"/>
        <w:b w:val="0"/>
        <w:i w:val="0"/>
        <w:color w:val="000000"/>
        <w:sz w:val="24"/>
        <w:szCs w:val="24"/>
        <w:u w:val="none" w:color="000000"/>
        <w:shd w:val="clear" w:color="auto" w:fill="auto"/>
        <w:vertAlign w:val="baseline"/>
      </w:rPr>
    </w:lvl>
    <w:lvl w:ilvl="7" w:tentative="0">
      <w:start w:val="1"/>
      <w:numFmt w:val="lowerLetter"/>
      <w:lvlText w:val="%8"/>
      <w:lvlJc w:val="left"/>
      <w:pPr>
        <w:ind w:left="5760"/>
      </w:pPr>
      <w:rPr>
        <w:rFonts w:ascii="Arial" w:hAnsi="Arial" w:eastAsia="Arial" w:cs="Arial"/>
        <w:b w:val="0"/>
        <w:i w:val="0"/>
        <w:color w:val="000000"/>
        <w:sz w:val="24"/>
        <w:szCs w:val="24"/>
        <w:u w:val="none" w:color="000000"/>
        <w:shd w:val="clear" w:color="auto" w:fill="auto"/>
        <w:vertAlign w:val="baseline"/>
      </w:rPr>
    </w:lvl>
    <w:lvl w:ilvl="8" w:tentative="0">
      <w:start w:val="1"/>
      <w:numFmt w:val="lowerRoman"/>
      <w:lvlText w:val="%9"/>
      <w:lvlJc w:val="left"/>
      <w:pPr>
        <w:ind w:left="6480"/>
      </w:pPr>
      <w:rPr>
        <w:rFonts w:ascii="Arial" w:hAnsi="Arial" w:eastAsia="Arial" w:cs="Arial"/>
        <w:b w:val="0"/>
        <w:i w:val="0"/>
        <w:color w:val="000000"/>
        <w:sz w:val="24"/>
        <w:szCs w:val="24"/>
        <w:u w:val="none" w:color="000000"/>
        <w:shd w:val="clear" w:color="auto" w:fill="auto"/>
        <w:vertAlign w:val="baseline"/>
      </w:rPr>
    </w:lvl>
  </w:abstractNum>
  <w:abstractNum w:abstractNumId="2">
    <w:nsid w:val="00000002"/>
    <w:multiLevelType w:val="multilevel"/>
    <w:tmpl w:val="00000002"/>
    <w:lvl w:ilvl="0" w:tentative="0">
      <w:start w:val="1"/>
      <w:numFmt w:val="bullet"/>
      <w:lvlText w:val="●"/>
      <w:lvlJc w:val="left"/>
      <w:pPr>
        <w:ind w:left="720"/>
      </w:pPr>
      <w:rPr>
        <w:rFonts w:ascii="Arial" w:hAnsi="Arial" w:eastAsia="Arial" w:cs="Arial"/>
        <w:b w:val="0"/>
        <w:i w:val="0"/>
        <w:color w:val="000000"/>
        <w:sz w:val="22"/>
        <w:szCs w:val="22"/>
        <w:u w:val="none" w:color="000000"/>
        <w:shd w:val="clear" w:color="auto" w:fill="auto"/>
        <w:vertAlign w:val="baseline"/>
      </w:rPr>
    </w:lvl>
    <w:lvl w:ilvl="1" w:tentative="0">
      <w:start w:val="1"/>
      <w:numFmt w:val="bullet"/>
      <w:lvlText w:val="o"/>
      <w:lvlJc w:val="left"/>
      <w:pPr>
        <w:ind w:left="1440"/>
      </w:pPr>
      <w:rPr>
        <w:rFonts w:ascii="Arial" w:hAnsi="Arial" w:eastAsia="Arial" w:cs="Arial"/>
        <w:b w:val="0"/>
        <w:i w:val="0"/>
        <w:color w:val="000000"/>
        <w:sz w:val="22"/>
        <w:szCs w:val="22"/>
        <w:u w:val="none" w:color="000000"/>
        <w:shd w:val="clear" w:color="auto" w:fill="auto"/>
        <w:vertAlign w:val="baseline"/>
      </w:rPr>
    </w:lvl>
    <w:lvl w:ilvl="2" w:tentative="0">
      <w:start w:val="1"/>
      <w:numFmt w:val="bullet"/>
      <w:lvlText w:val="▪"/>
      <w:lvlJc w:val="left"/>
      <w:pPr>
        <w:ind w:left="2160"/>
      </w:pPr>
      <w:rPr>
        <w:rFonts w:ascii="Arial" w:hAnsi="Arial" w:eastAsia="Arial" w:cs="Arial"/>
        <w:b w:val="0"/>
        <w:i w:val="0"/>
        <w:color w:val="000000"/>
        <w:sz w:val="22"/>
        <w:szCs w:val="22"/>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color w:val="000000"/>
        <w:sz w:val="22"/>
        <w:szCs w:val="22"/>
        <w:u w:val="none" w:color="000000"/>
        <w:shd w:val="clear" w:color="auto" w:fill="auto"/>
        <w:vertAlign w:val="baseline"/>
      </w:rPr>
    </w:lvl>
    <w:lvl w:ilvl="4" w:tentative="0">
      <w:start w:val="1"/>
      <w:numFmt w:val="bullet"/>
      <w:lvlText w:val="o"/>
      <w:lvlJc w:val="left"/>
      <w:pPr>
        <w:ind w:left="3600"/>
      </w:pPr>
      <w:rPr>
        <w:rFonts w:ascii="Arial" w:hAnsi="Arial" w:eastAsia="Arial" w:cs="Arial"/>
        <w:b w:val="0"/>
        <w:i w:val="0"/>
        <w:color w:val="000000"/>
        <w:sz w:val="22"/>
        <w:szCs w:val="22"/>
        <w:u w:val="none" w:color="000000"/>
        <w:shd w:val="clear" w:color="auto" w:fill="auto"/>
        <w:vertAlign w:val="baseline"/>
      </w:rPr>
    </w:lvl>
    <w:lvl w:ilvl="5" w:tentative="0">
      <w:start w:val="1"/>
      <w:numFmt w:val="bullet"/>
      <w:lvlText w:val="▪"/>
      <w:lvlJc w:val="left"/>
      <w:pPr>
        <w:ind w:left="4320"/>
      </w:pPr>
      <w:rPr>
        <w:rFonts w:ascii="Arial" w:hAnsi="Arial" w:eastAsia="Arial" w:cs="Arial"/>
        <w:b w:val="0"/>
        <w:i w:val="0"/>
        <w:color w:val="000000"/>
        <w:sz w:val="22"/>
        <w:szCs w:val="22"/>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color w:val="000000"/>
        <w:sz w:val="22"/>
        <w:szCs w:val="22"/>
        <w:u w:val="none" w:color="000000"/>
        <w:shd w:val="clear" w:color="auto" w:fill="auto"/>
        <w:vertAlign w:val="baseline"/>
      </w:rPr>
    </w:lvl>
    <w:lvl w:ilvl="7" w:tentative="0">
      <w:start w:val="1"/>
      <w:numFmt w:val="bullet"/>
      <w:lvlText w:val="o"/>
      <w:lvlJc w:val="left"/>
      <w:pPr>
        <w:ind w:left="5760"/>
      </w:pPr>
      <w:rPr>
        <w:rFonts w:ascii="Arial" w:hAnsi="Arial" w:eastAsia="Arial" w:cs="Arial"/>
        <w:b w:val="0"/>
        <w:i w:val="0"/>
        <w:color w:val="000000"/>
        <w:sz w:val="22"/>
        <w:szCs w:val="22"/>
        <w:u w:val="none" w:color="000000"/>
        <w:shd w:val="clear" w:color="auto" w:fill="auto"/>
        <w:vertAlign w:val="baseline"/>
      </w:rPr>
    </w:lvl>
    <w:lvl w:ilvl="8" w:tentative="0">
      <w:start w:val="1"/>
      <w:numFmt w:val="bullet"/>
      <w:lvlText w:val="▪"/>
      <w:lvlJc w:val="left"/>
      <w:pPr>
        <w:ind w:left="6480"/>
      </w:pPr>
      <w:rPr>
        <w:rFonts w:ascii="Arial" w:hAnsi="Arial" w:eastAsia="Arial" w:cs="Arial"/>
        <w:b w:val="0"/>
        <w:i w:val="0"/>
        <w:color w:val="000000"/>
        <w:sz w:val="22"/>
        <w:szCs w:val="22"/>
        <w:u w:val="none" w:color="000000"/>
        <w:shd w:val="clear" w:color="auto" w:fill="auto"/>
        <w:vertAlign w:val="baseline"/>
      </w:rPr>
    </w:lvl>
  </w:abstractNum>
  <w:abstractNum w:abstractNumId="3">
    <w:nsid w:val="00000003"/>
    <w:multiLevelType w:val="multilevel"/>
    <w:tmpl w:val="00000003"/>
    <w:lvl w:ilvl="0" w:tentative="0">
      <w:start w:val="1"/>
      <w:numFmt w:val="bullet"/>
      <w:lvlText w:val="•"/>
      <w:lvlJc w:val="left"/>
      <w:pPr>
        <w:ind w:left="843"/>
      </w:pPr>
      <w:rPr>
        <w:rFonts w:ascii="Arial" w:hAnsi="Arial" w:eastAsia="Arial" w:cs="Arial"/>
        <w:b w:val="0"/>
        <w:i w:val="0"/>
        <w:color w:val="000000"/>
        <w:sz w:val="22"/>
        <w:szCs w:val="22"/>
        <w:u w:val="none" w:color="000000"/>
        <w:shd w:val="clear" w:color="auto" w:fill="auto"/>
        <w:vertAlign w:val="baseline"/>
      </w:rPr>
    </w:lvl>
    <w:lvl w:ilvl="1" w:tentative="0">
      <w:start w:val="1"/>
      <w:numFmt w:val="bullet"/>
      <w:lvlText w:val="o"/>
      <w:lvlJc w:val="left"/>
      <w:pPr>
        <w:ind w:left="1861"/>
      </w:pPr>
      <w:rPr>
        <w:rFonts w:ascii="Arial" w:hAnsi="Arial" w:eastAsia="Arial" w:cs="Arial"/>
        <w:b w:val="0"/>
        <w:i w:val="0"/>
        <w:color w:val="000000"/>
        <w:sz w:val="22"/>
        <w:szCs w:val="22"/>
        <w:u w:val="none" w:color="000000"/>
        <w:shd w:val="clear" w:color="auto" w:fill="auto"/>
        <w:vertAlign w:val="baseline"/>
      </w:rPr>
    </w:lvl>
    <w:lvl w:ilvl="2" w:tentative="0">
      <w:start w:val="1"/>
      <w:numFmt w:val="bullet"/>
      <w:lvlText w:val="▪"/>
      <w:lvlJc w:val="left"/>
      <w:pPr>
        <w:ind w:left="2581"/>
      </w:pPr>
      <w:rPr>
        <w:rFonts w:ascii="Arial" w:hAnsi="Arial" w:eastAsia="Arial" w:cs="Arial"/>
        <w:b w:val="0"/>
        <w:i w:val="0"/>
        <w:color w:val="000000"/>
        <w:sz w:val="22"/>
        <w:szCs w:val="22"/>
        <w:u w:val="none" w:color="000000"/>
        <w:shd w:val="clear" w:color="auto" w:fill="auto"/>
        <w:vertAlign w:val="baseline"/>
      </w:rPr>
    </w:lvl>
    <w:lvl w:ilvl="3" w:tentative="0">
      <w:start w:val="1"/>
      <w:numFmt w:val="bullet"/>
      <w:lvlText w:val="•"/>
      <w:lvlJc w:val="left"/>
      <w:pPr>
        <w:ind w:left="3301"/>
      </w:pPr>
      <w:rPr>
        <w:rFonts w:ascii="Arial" w:hAnsi="Arial" w:eastAsia="Arial" w:cs="Arial"/>
        <w:b w:val="0"/>
        <w:i w:val="0"/>
        <w:color w:val="000000"/>
        <w:sz w:val="22"/>
        <w:szCs w:val="22"/>
        <w:u w:val="none" w:color="000000"/>
        <w:shd w:val="clear" w:color="auto" w:fill="auto"/>
        <w:vertAlign w:val="baseline"/>
      </w:rPr>
    </w:lvl>
    <w:lvl w:ilvl="4" w:tentative="0">
      <w:start w:val="1"/>
      <w:numFmt w:val="bullet"/>
      <w:lvlText w:val="o"/>
      <w:lvlJc w:val="left"/>
      <w:pPr>
        <w:ind w:left="4021"/>
      </w:pPr>
      <w:rPr>
        <w:rFonts w:ascii="Arial" w:hAnsi="Arial" w:eastAsia="Arial" w:cs="Arial"/>
        <w:b w:val="0"/>
        <w:i w:val="0"/>
        <w:color w:val="000000"/>
        <w:sz w:val="22"/>
        <w:szCs w:val="22"/>
        <w:u w:val="none" w:color="000000"/>
        <w:shd w:val="clear" w:color="auto" w:fill="auto"/>
        <w:vertAlign w:val="baseline"/>
      </w:rPr>
    </w:lvl>
    <w:lvl w:ilvl="5" w:tentative="0">
      <w:start w:val="1"/>
      <w:numFmt w:val="bullet"/>
      <w:lvlText w:val="▪"/>
      <w:lvlJc w:val="left"/>
      <w:pPr>
        <w:ind w:left="4741"/>
      </w:pPr>
      <w:rPr>
        <w:rFonts w:ascii="Arial" w:hAnsi="Arial" w:eastAsia="Arial" w:cs="Arial"/>
        <w:b w:val="0"/>
        <w:i w:val="0"/>
        <w:color w:val="000000"/>
        <w:sz w:val="22"/>
        <w:szCs w:val="22"/>
        <w:u w:val="none" w:color="000000"/>
        <w:shd w:val="clear" w:color="auto" w:fill="auto"/>
        <w:vertAlign w:val="baseline"/>
      </w:rPr>
    </w:lvl>
    <w:lvl w:ilvl="6" w:tentative="0">
      <w:start w:val="1"/>
      <w:numFmt w:val="bullet"/>
      <w:lvlText w:val="•"/>
      <w:lvlJc w:val="left"/>
      <w:pPr>
        <w:ind w:left="5461"/>
      </w:pPr>
      <w:rPr>
        <w:rFonts w:ascii="Arial" w:hAnsi="Arial" w:eastAsia="Arial" w:cs="Arial"/>
        <w:b w:val="0"/>
        <w:i w:val="0"/>
        <w:color w:val="000000"/>
        <w:sz w:val="22"/>
        <w:szCs w:val="22"/>
        <w:u w:val="none" w:color="000000"/>
        <w:shd w:val="clear" w:color="auto" w:fill="auto"/>
        <w:vertAlign w:val="baseline"/>
      </w:rPr>
    </w:lvl>
    <w:lvl w:ilvl="7" w:tentative="0">
      <w:start w:val="1"/>
      <w:numFmt w:val="bullet"/>
      <w:lvlText w:val="o"/>
      <w:lvlJc w:val="left"/>
      <w:pPr>
        <w:ind w:left="6181"/>
      </w:pPr>
      <w:rPr>
        <w:rFonts w:ascii="Arial" w:hAnsi="Arial" w:eastAsia="Arial" w:cs="Arial"/>
        <w:b w:val="0"/>
        <w:i w:val="0"/>
        <w:color w:val="000000"/>
        <w:sz w:val="22"/>
        <w:szCs w:val="22"/>
        <w:u w:val="none" w:color="000000"/>
        <w:shd w:val="clear" w:color="auto" w:fill="auto"/>
        <w:vertAlign w:val="baseline"/>
      </w:rPr>
    </w:lvl>
    <w:lvl w:ilvl="8" w:tentative="0">
      <w:start w:val="1"/>
      <w:numFmt w:val="bullet"/>
      <w:lvlText w:val="▪"/>
      <w:lvlJc w:val="left"/>
      <w:pPr>
        <w:ind w:left="6901"/>
      </w:pPr>
      <w:rPr>
        <w:rFonts w:ascii="Arial" w:hAnsi="Arial" w:eastAsia="Arial" w:cs="Arial"/>
        <w:b w:val="0"/>
        <w:i w:val="0"/>
        <w:color w:val="000000"/>
        <w:sz w:val="22"/>
        <w:szCs w:val="22"/>
        <w:u w:val="none" w:color="000000"/>
        <w:shd w:val="clear" w:color="auto" w:fill="auto"/>
        <w:vertAlign w:val="baseline"/>
      </w:rPr>
    </w:lvl>
  </w:abstractNum>
  <w:abstractNum w:abstractNumId="4">
    <w:nsid w:val="00000004"/>
    <w:multiLevelType w:val="multilevel"/>
    <w:tmpl w:val="00000004"/>
    <w:lvl w:ilvl="0" w:tentative="0">
      <w:start w:val="1"/>
      <w:numFmt w:val="bullet"/>
      <w:lvlText w:val="●"/>
      <w:lvlJc w:val="left"/>
      <w:pPr>
        <w:ind w:left="835"/>
      </w:pPr>
      <w:rPr>
        <w:rFonts w:ascii="Arial" w:hAnsi="Arial" w:eastAsia="Arial" w:cs="Arial"/>
        <w:b w:val="0"/>
        <w:i w:val="0"/>
        <w:color w:val="000000"/>
        <w:sz w:val="24"/>
        <w:szCs w:val="24"/>
        <w:u w:val="none" w:color="000000"/>
        <w:shd w:val="clear" w:color="auto" w:fill="auto"/>
        <w:vertAlign w:val="baseline"/>
      </w:rPr>
    </w:lvl>
    <w:lvl w:ilvl="1" w:tentative="0">
      <w:start w:val="1"/>
      <w:numFmt w:val="bullet"/>
      <w:lvlText w:val="o"/>
      <w:lvlJc w:val="left"/>
      <w:pPr>
        <w:ind w:left="1440"/>
      </w:pPr>
      <w:rPr>
        <w:rFonts w:ascii="Arial" w:hAnsi="Arial" w:eastAsia="Arial" w:cs="Arial"/>
        <w:b w:val="0"/>
        <w:i w:val="0"/>
        <w:color w:val="000000"/>
        <w:sz w:val="24"/>
        <w:szCs w:val="24"/>
        <w:u w:val="none" w:color="000000"/>
        <w:shd w:val="clear" w:color="auto" w:fill="auto"/>
        <w:vertAlign w:val="baseline"/>
      </w:rPr>
    </w:lvl>
    <w:lvl w:ilvl="2" w:tentative="0">
      <w:start w:val="1"/>
      <w:numFmt w:val="bullet"/>
      <w:lvlText w:val="▪"/>
      <w:lvlJc w:val="left"/>
      <w:pPr>
        <w:ind w:left="2160"/>
      </w:pPr>
      <w:rPr>
        <w:rFonts w:ascii="Arial" w:hAnsi="Arial" w:eastAsia="Arial" w:cs="Arial"/>
        <w:b w:val="0"/>
        <w:i w:val="0"/>
        <w:color w:val="000000"/>
        <w:sz w:val="24"/>
        <w:szCs w:val="24"/>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color w:val="000000"/>
        <w:sz w:val="24"/>
        <w:szCs w:val="24"/>
        <w:u w:val="none" w:color="000000"/>
        <w:shd w:val="clear" w:color="auto" w:fill="auto"/>
        <w:vertAlign w:val="baseline"/>
      </w:rPr>
    </w:lvl>
    <w:lvl w:ilvl="4" w:tentative="0">
      <w:start w:val="1"/>
      <w:numFmt w:val="bullet"/>
      <w:lvlText w:val="o"/>
      <w:lvlJc w:val="left"/>
      <w:pPr>
        <w:ind w:left="3600"/>
      </w:pPr>
      <w:rPr>
        <w:rFonts w:ascii="Arial" w:hAnsi="Arial" w:eastAsia="Arial" w:cs="Arial"/>
        <w:b w:val="0"/>
        <w:i w:val="0"/>
        <w:color w:val="000000"/>
        <w:sz w:val="24"/>
        <w:szCs w:val="24"/>
        <w:u w:val="none" w:color="000000"/>
        <w:shd w:val="clear" w:color="auto" w:fill="auto"/>
        <w:vertAlign w:val="baseline"/>
      </w:rPr>
    </w:lvl>
    <w:lvl w:ilvl="5" w:tentative="0">
      <w:start w:val="1"/>
      <w:numFmt w:val="bullet"/>
      <w:lvlText w:val="▪"/>
      <w:lvlJc w:val="left"/>
      <w:pPr>
        <w:ind w:left="4320"/>
      </w:pPr>
      <w:rPr>
        <w:rFonts w:ascii="Arial" w:hAnsi="Arial" w:eastAsia="Arial" w:cs="Arial"/>
        <w:b w:val="0"/>
        <w:i w:val="0"/>
        <w:color w:val="000000"/>
        <w:sz w:val="24"/>
        <w:szCs w:val="24"/>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color w:val="000000"/>
        <w:sz w:val="24"/>
        <w:szCs w:val="24"/>
        <w:u w:val="none" w:color="000000"/>
        <w:shd w:val="clear" w:color="auto" w:fill="auto"/>
        <w:vertAlign w:val="baseline"/>
      </w:rPr>
    </w:lvl>
    <w:lvl w:ilvl="7" w:tentative="0">
      <w:start w:val="1"/>
      <w:numFmt w:val="bullet"/>
      <w:lvlText w:val="o"/>
      <w:lvlJc w:val="left"/>
      <w:pPr>
        <w:ind w:left="5760"/>
      </w:pPr>
      <w:rPr>
        <w:rFonts w:ascii="Arial" w:hAnsi="Arial" w:eastAsia="Arial" w:cs="Arial"/>
        <w:b w:val="0"/>
        <w:i w:val="0"/>
        <w:color w:val="000000"/>
        <w:sz w:val="24"/>
        <w:szCs w:val="24"/>
        <w:u w:val="none" w:color="000000"/>
        <w:shd w:val="clear" w:color="auto" w:fill="auto"/>
        <w:vertAlign w:val="baseline"/>
      </w:rPr>
    </w:lvl>
    <w:lvl w:ilvl="8" w:tentative="0">
      <w:start w:val="1"/>
      <w:numFmt w:val="bullet"/>
      <w:lvlText w:val="▪"/>
      <w:lvlJc w:val="left"/>
      <w:pPr>
        <w:ind w:left="6480"/>
      </w:pPr>
      <w:rPr>
        <w:rFonts w:ascii="Arial" w:hAnsi="Arial" w:eastAsia="Arial" w:cs="Arial"/>
        <w:b w:val="0"/>
        <w:i w:val="0"/>
        <w:color w:val="000000"/>
        <w:sz w:val="24"/>
        <w:szCs w:val="24"/>
        <w:u w:val="none" w:color="000000"/>
        <w:shd w:val="clear" w:color="auto" w:fill="auto"/>
        <w:vertAlign w:val="baseline"/>
      </w:rPr>
    </w:lvl>
  </w:abstractNum>
  <w:abstractNum w:abstractNumId="5">
    <w:nsid w:val="00000005"/>
    <w:multiLevelType w:val="multilevel"/>
    <w:tmpl w:val="00000005"/>
    <w:lvl w:ilvl="0" w:tentative="0">
      <w:start w:val="1"/>
      <w:numFmt w:val="bullet"/>
      <w:lvlText w:val="•"/>
      <w:lvlJc w:val="left"/>
      <w:pPr>
        <w:ind w:left="151"/>
      </w:pPr>
      <w:rPr>
        <w:rFonts w:ascii="Arial" w:hAnsi="Arial" w:eastAsia="Arial" w:cs="Arial"/>
        <w:b w:val="0"/>
        <w:i w:val="0"/>
        <w:color w:val="000000"/>
        <w:sz w:val="22"/>
        <w:szCs w:val="22"/>
        <w:u w:val="none" w:color="000000"/>
        <w:shd w:val="clear" w:color="auto" w:fill="auto"/>
        <w:vertAlign w:val="baseline"/>
      </w:rPr>
    </w:lvl>
    <w:lvl w:ilvl="1" w:tentative="0">
      <w:start w:val="1"/>
      <w:numFmt w:val="bullet"/>
      <w:lvlText w:val="o"/>
      <w:lvlJc w:val="left"/>
      <w:pPr>
        <w:ind w:left="1080"/>
      </w:pPr>
      <w:rPr>
        <w:rFonts w:ascii="Arial" w:hAnsi="Arial" w:eastAsia="Arial" w:cs="Arial"/>
        <w:b w:val="0"/>
        <w:i w:val="0"/>
        <w:color w:val="000000"/>
        <w:sz w:val="22"/>
        <w:szCs w:val="22"/>
        <w:u w:val="none" w:color="000000"/>
        <w:shd w:val="clear" w:color="auto" w:fill="auto"/>
        <w:vertAlign w:val="baseline"/>
      </w:rPr>
    </w:lvl>
    <w:lvl w:ilvl="2" w:tentative="0">
      <w:start w:val="1"/>
      <w:numFmt w:val="bullet"/>
      <w:lvlText w:val="▪"/>
      <w:lvlJc w:val="left"/>
      <w:pPr>
        <w:ind w:left="1800"/>
      </w:pPr>
      <w:rPr>
        <w:rFonts w:ascii="Arial" w:hAnsi="Arial" w:eastAsia="Arial" w:cs="Arial"/>
        <w:b w:val="0"/>
        <w:i w:val="0"/>
        <w:color w:val="000000"/>
        <w:sz w:val="22"/>
        <w:szCs w:val="22"/>
        <w:u w:val="none" w:color="000000"/>
        <w:shd w:val="clear" w:color="auto" w:fill="auto"/>
        <w:vertAlign w:val="baseline"/>
      </w:rPr>
    </w:lvl>
    <w:lvl w:ilvl="3" w:tentative="0">
      <w:start w:val="1"/>
      <w:numFmt w:val="bullet"/>
      <w:lvlText w:val="•"/>
      <w:lvlJc w:val="left"/>
      <w:pPr>
        <w:ind w:left="2520"/>
      </w:pPr>
      <w:rPr>
        <w:rFonts w:ascii="Arial" w:hAnsi="Arial" w:eastAsia="Arial" w:cs="Arial"/>
        <w:b w:val="0"/>
        <w:i w:val="0"/>
        <w:color w:val="000000"/>
        <w:sz w:val="22"/>
        <w:szCs w:val="22"/>
        <w:u w:val="none" w:color="000000"/>
        <w:shd w:val="clear" w:color="auto" w:fill="auto"/>
        <w:vertAlign w:val="baseline"/>
      </w:rPr>
    </w:lvl>
    <w:lvl w:ilvl="4" w:tentative="0">
      <w:start w:val="1"/>
      <w:numFmt w:val="bullet"/>
      <w:lvlText w:val="o"/>
      <w:lvlJc w:val="left"/>
      <w:pPr>
        <w:ind w:left="3240"/>
      </w:pPr>
      <w:rPr>
        <w:rFonts w:ascii="Arial" w:hAnsi="Arial" w:eastAsia="Arial" w:cs="Arial"/>
        <w:b w:val="0"/>
        <w:i w:val="0"/>
        <w:color w:val="000000"/>
        <w:sz w:val="22"/>
        <w:szCs w:val="22"/>
        <w:u w:val="none" w:color="000000"/>
        <w:shd w:val="clear" w:color="auto" w:fill="auto"/>
        <w:vertAlign w:val="baseline"/>
      </w:rPr>
    </w:lvl>
    <w:lvl w:ilvl="5" w:tentative="0">
      <w:start w:val="1"/>
      <w:numFmt w:val="bullet"/>
      <w:lvlText w:val="▪"/>
      <w:lvlJc w:val="left"/>
      <w:pPr>
        <w:ind w:left="3960"/>
      </w:pPr>
      <w:rPr>
        <w:rFonts w:ascii="Arial" w:hAnsi="Arial" w:eastAsia="Arial" w:cs="Arial"/>
        <w:b w:val="0"/>
        <w:i w:val="0"/>
        <w:color w:val="000000"/>
        <w:sz w:val="22"/>
        <w:szCs w:val="22"/>
        <w:u w:val="none" w:color="000000"/>
        <w:shd w:val="clear" w:color="auto" w:fill="auto"/>
        <w:vertAlign w:val="baseline"/>
      </w:rPr>
    </w:lvl>
    <w:lvl w:ilvl="6" w:tentative="0">
      <w:start w:val="1"/>
      <w:numFmt w:val="bullet"/>
      <w:lvlText w:val="•"/>
      <w:lvlJc w:val="left"/>
      <w:pPr>
        <w:ind w:left="4680"/>
      </w:pPr>
      <w:rPr>
        <w:rFonts w:ascii="Arial" w:hAnsi="Arial" w:eastAsia="Arial" w:cs="Arial"/>
        <w:b w:val="0"/>
        <w:i w:val="0"/>
        <w:color w:val="000000"/>
        <w:sz w:val="22"/>
        <w:szCs w:val="22"/>
        <w:u w:val="none" w:color="000000"/>
        <w:shd w:val="clear" w:color="auto" w:fill="auto"/>
        <w:vertAlign w:val="baseline"/>
      </w:rPr>
    </w:lvl>
    <w:lvl w:ilvl="7" w:tentative="0">
      <w:start w:val="1"/>
      <w:numFmt w:val="bullet"/>
      <w:lvlText w:val="o"/>
      <w:lvlJc w:val="left"/>
      <w:pPr>
        <w:ind w:left="5400"/>
      </w:pPr>
      <w:rPr>
        <w:rFonts w:ascii="Arial" w:hAnsi="Arial" w:eastAsia="Arial" w:cs="Arial"/>
        <w:b w:val="0"/>
        <w:i w:val="0"/>
        <w:color w:val="000000"/>
        <w:sz w:val="22"/>
        <w:szCs w:val="22"/>
        <w:u w:val="none" w:color="000000"/>
        <w:shd w:val="clear" w:color="auto" w:fill="auto"/>
        <w:vertAlign w:val="baseline"/>
      </w:rPr>
    </w:lvl>
    <w:lvl w:ilvl="8" w:tentative="0">
      <w:start w:val="1"/>
      <w:numFmt w:val="bullet"/>
      <w:lvlText w:val="▪"/>
      <w:lvlJc w:val="left"/>
      <w:pPr>
        <w:ind w:left="6120"/>
      </w:pPr>
      <w:rPr>
        <w:rFonts w:ascii="Arial" w:hAnsi="Arial" w:eastAsia="Arial" w:cs="Arial"/>
        <w:b w:val="0"/>
        <w:i w:val="0"/>
        <w:color w:val="000000"/>
        <w:sz w:val="22"/>
        <w:szCs w:val="22"/>
        <w:u w:val="none" w:color="000000"/>
        <w:shd w:val="clear" w:color="auto" w:fill="auto"/>
        <w:vertAlign w:val="baseline"/>
      </w:rPr>
    </w:lvl>
  </w:abstractNum>
  <w:abstractNum w:abstractNumId="6">
    <w:nsid w:val="00000006"/>
    <w:multiLevelType w:val="multilevel"/>
    <w:tmpl w:val="00000006"/>
    <w:lvl w:ilvl="0" w:tentative="0">
      <w:start w:val="1"/>
      <w:numFmt w:val="bullet"/>
      <w:lvlText w:val="•"/>
      <w:lvlJc w:val="left"/>
      <w:pPr>
        <w:ind w:left="903"/>
      </w:pPr>
      <w:rPr>
        <w:rFonts w:ascii="Arial" w:hAnsi="Arial" w:eastAsia="Arial" w:cs="Arial"/>
        <w:b w:val="0"/>
        <w:i w:val="0"/>
        <w:color w:val="000000"/>
        <w:sz w:val="22"/>
        <w:szCs w:val="22"/>
        <w:u w:val="none" w:color="000000"/>
        <w:shd w:val="clear" w:color="auto" w:fill="auto"/>
        <w:vertAlign w:val="baseline"/>
      </w:rPr>
    </w:lvl>
    <w:lvl w:ilvl="1" w:tentative="0">
      <w:start w:val="1"/>
      <w:numFmt w:val="bullet"/>
      <w:lvlText w:val="o"/>
      <w:lvlJc w:val="left"/>
      <w:pPr>
        <w:ind w:left="1800"/>
      </w:pPr>
      <w:rPr>
        <w:rFonts w:ascii="Arial" w:hAnsi="Arial" w:eastAsia="Arial" w:cs="Arial"/>
        <w:b w:val="0"/>
        <w:i w:val="0"/>
        <w:color w:val="000000"/>
        <w:sz w:val="22"/>
        <w:szCs w:val="22"/>
        <w:u w:val="none" w:color="000000"/>
        <w:shd w:val="clear" w:color="auto" w:fill="auto"/>
        <w:vertAlign w:val="baseline"/>
      </w:rPr>
    </w:lvl>
    <w:lvl w:ilvl="2" w:tentative="0">
      <w:start w:val="1"/>
      <w:numFmt w:val="bullet"/>
      <w:lvlText w:val="▪"/>
      <w:lvlJc w:val="left"/>
      <w:pPr>
        <w:ind w:left="2520"/>
      </w:pPr>
      <w:rPr>
        <w:rFonts w:ascii="Arial" w:hAnsi="Arial" w:eastAsia="Arial" w:cs="Arial"/>
        <w:b w:val="0"/>
        <w:i w:val="0"/>
        <w:color w:val="000000"/>
        <w:sz w:val="22"/>
        <w:szCs w:val="22"/>
        <w:u w:val="none" w:color="000000"/>
        <w:shd w:val="clear" w:color="auto" w:fill="auto"/>
        <w:vertAlign w:val="baseline"/>
      </w:rPr>
    </w:lvl>
    <w:lvl w:ilvl="3" w:tentative="0">
      <w:start w:val="1"/>
      <w:numFmt w:val="bullet"/>
      <w:lvlText w:val="•"/>
      <w:lvlJc w:val="left"/>
      <w:pPr>
        <w:ind w:left="3240"/>
      </w:pPr>
      <w:rPr>
        <w:rFonts w:ascii="Arial" w:hAnsi="Arial" w:eastAsia="Arial" w:cs="Arial"/>
        <w:b w:val="0"/>
        <w:i w:val="0"/>
        <w:color w:val="000000"/>
        <w:sz w:val="22"/>
        <w:szCs w:val="22"/>
        <w:u w:val="none" w:color="000000"/>
        <w:shd w:val="clear" w:color="auto" w:fill="auto"/>
        <w:vertAlign w:val="baseline"/>
      </w:rPr>
    </w:lvl>
    <w:lvl w:ilvl="4" w:tentative="0">
      <w:start w:val="1"/>
      <w:numFmt w:val="bullet"/>
      <w:lvlText w:val="o"/>
      <w:lvlJc w:val="left"/>
      <w:pPr>
        <w:ind w:left="3960"/>
      </w:pPr>
      <w:rPr>
        <w:rFonts w:ascii="Arial" w:hAnsi="Arial" w:eastAsia="Arial" w:cs="Arial"/>
        <w:b w:val="0"/>
        <w:i w:val="0"/>
        <w:color w:val="000000"/>
        <w:sz w:val="22"/>
        <w:szCs w:val="22"/>
        <w:u w:val="none" w:color="000000"/>
        <w:shd w:val="clear" w:color="auto" w:fill="auto"/>
        <w:vertAlign w:val="baseline"/>
      </w:rPr>
    </w:lvl>
    <w:lvl w:ilvl="5" w:tentative="0">
      <w:start w:val="1"/>
      <w:numFmt w:val="bullet"/>
      <w:lvlText w:val="▪"/>
      <w:lvlJc w:val="left"/>
      <w:pPr>
        <w:ind w:left="4680"/>
      </w:pPr>
      <w:rPr>
        <w:rFonts w:ascii="Arial" w:hAnsi="Arial" w:eastAsia="Arial" w:cs="Arial"/>
        <w:b w:val="0"/>
        <w:i w:val="0"/>
        <w:color w:val="000000"/>
        <w:sz w:val="22"/>
        <w:szCs w:val="22"/>
        <w:u w:val="none" w:color="000000"/>
        <w:shd w:val="clear" w:color="auto" w:fill="auto"/>
        <w:vertAlign w:val="baseline"/>
      </w:rPr>
    </w:lvl>
    <w:lvl w:ilvl="6" w:tentative="0">
      <w:start w:val="1"/>
      <w:numFmt w:val="bullet"/>
      <w:lvlText w:val="•"/>
      <w:lvlJc w:val="left"/>
      <w:pPr>
        <w:ind w:left="5400"/>
      </w:pPr>
      <w:rPr>
        <w:rFonts w:ascii="Arial" w:hAnsi="Arial" w:eastAsia="Arial" w:cs="Arial"/>
        <w:b w:val="0"/>
        <w:i w:val="0"/>
        <w:color w:val="000000"/>
        <w:sz w:val="22"/>
        <w:szCs w:val="22"/>
        <w:u w:val="none" w:color="000000"/>
        <w:shd w:val="clear" w:color="auto" w:fill="auto"/>
        <w:vertAlign w:val="baseline"/>
      </w:rPr>
    </w:lvl>
    <w:lvl w:ilvl="7" w:tentative="0">
      <w:start w:val="1"/>
      <w:numFmt w:val="bullet"/>
      <w:lvlText w:val="o"/>
      <w:lvlJc w:val="left"/>
      <w:pPr>
        <w:ind w:left="6120"/>
      </w:pPr>
      <w:rPr>
        <w:rFonts w:ascii="Arial" w:hAnsi="Arial" w:eastAsia="Arial" w:cs="Arial"/>
        <w:b w:val="0"/>
        <w:i w:val="0"/>
        <w:color w:val="000000"/>
        <w:sz w:val="22"/>
        <w:szCs w:val="22"/>
        <w:u w:val="none" w:color="000000"/>
        <w:shd w:val="clear" w:color="auto" w:fill="auto"/>
        <w:vertAlign w:val="baseline"/>
      </w:rPr>
    </w:lvl>
    <w:lvl w:ilvl="8" w:tentative="0">
      <w:start w:val="1"/>
      <w:numFmt w:val="bullet"/>
      <w:lvlText w:val="▪"/>
      <w:lvlJc w:val="left"/>
      <w:pPr>
        <w:ind w:left="6840"/>
      </w:pPr>
      <w:rPr>
        <w:rFonts w:ascii="Arial" w:hAnsi="Arial" w:eastAsia="Arial" w:cs="Arial"/>
        <w:b w:val="0"/>
        <w:i w:val="0"/>
        <w:color w:val="000000"/>
        <w:sz w:val="22"/>
        <w:szCs w:val="22"/>
        <w:u w:val="none" w:color="000000"/>
        <w:shd w:val="clear" w:color="auto" w:fill="auto"/>
        <w:vertAlign w:val="baseline"/>
      </w:rPr>
    </w:lvl>
  </w:abstractNum>
  <w:abstractNum w:abstractNumId="7">
    <w:nsid w:val="00000007"/>
    <w:multiLevelType w:val="multilevel"/>
    <w:tmpl w:val="00000007"/>
    <w:lvl w:ilvl="0" w:tentative="0">
      <w:start w:val="1"/>
      <w:numFmt w:val="bullet"/>
      <w:lvlText w:val="●"/>
      <w:lvlJc w:val="left"/>
      <w:pPr>
        <w:ind w:left="720"/>
      </w:pPr>
      <w:rPr>
        <w:rFonts w:ascii="Arial" w:hAnsi="Arial" w:eastAsia="Arial" w:cs="Arial"/>
        <w:b w:val="0"/>
        <w:i w:val="0"/>
        <w:color w:val="000000"/>
        <w:sz w:val="22"/>
        <w:szCs w:val="22"/>
        <w:u w:val="none" w:color="000000"/>
        <w:shd w:val="clear" w:color="auto" w:fill="auto"/>
        <w:vertAlign w:val="baseline"/>
      </w:rPr>
    </w:lvl>
    <w:lvl w:ilvl="1" w:tentative="0">
      <w:start w:val="1"/>
      <w:numFmt w:val="bullet"/>
      <w:lvlText w:val="o"/>
      <w:lvlJc w:val="left"/>
      <w:pPr>
        <w:ind w:left="1440"/>
      </w:pPr>
      <w:rPr>
        <w:rFonts w:ascii="Arial" w:hAnsi="Arial" w:eastAsia="Arial" w:cs="Arial"/>
        <w:b w:val="0"/>
        <w:i w:val="0"/>
        <w:color w:val="000000"/>
        <w:sz w:val="22"/>
        <w:szCs w:val="22"/>
        <w:u w:val="none" w:color="000000"/>
        <w:shd w:val="clear" w:color="auto" w:fill="auto"/>
        <w:vertAlign w:val="baseline"/>
      </w:rPr>
    </w:lvl>
    <w:lvl w:ilvl="2" w:tentative="0">
      <w:start w:val="1"/>
      <w:numFmt w:val="bullet"/>
      <w:lvlText w:val="▪"/>
      <w:lvlJc w:val="left"/>
      <w:pPr>
        <w:ind w:left="2160"/>
      </w:pPr>
      <w:rPr>
        <w:rFonts w:ascii="Arial" w:hAnsi="Arial" w:eastAsia="Arial" w:cs="Arial"/>
        <w:b w:val="0"/>
        <w:i w:val="0"/>
        <w:color w:val="000000"/>
        <w:sz w:val="22"/>
        <w:szCs w:val="22"/>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color w:val="000000"/>
        <w:sz w:val="22"/>
        <w:szCs w:val="22"/>
        <w:u w:val="none" w:color="000000"/>
        <w:shd w:val="clear" w:color="auto" w:fill="auto"/>
        <w:vertAlign w:val="baseline"/>
      </w:rPr>
    </w:lvl>
    <w:lvl w:ilvl="4" w:tentative="0">
      <w:start w:val="1"/>
      <w:numFmt w:val="bullet"/>
      <w:lvlText w:val="o"/>
      <w:lvlJc w:val="left"/>
      <w:pPr>
        <w:ind w:left="3600"/>
      </w:pPr>
      <w:rPr>
        <w:rFonts w:ascii="Arial" w:hAnsi="Arial" w:eastAsia="Arial" w:cs="Arial"/>
        <w:b w:val="0"/>
        <w:i w:val="0"/>
        <w:color w:val="000000"/>
        <w:sz w:val="22"/>
        <w:szCs w:val="22"/>
        <w:u w:val="none" w:color="000000"/>
        <w:shd w:val="clear" w:color="auto" w:fill="auto"/>
        <w:vertAlign w:val="baseline"/>
      </w:rPr>
    </w:lvl>
    <w:lvl w:ilvl="5" w:tentative="0">
      <w:start w:val="1"/>
      <w:numFmt w:val="bullet"/>
      <w:lvlText w:val="▪"/>
      <w:lvlJc w:val="left"/>
      <w:pPr>
        <w:ind w:left="4320"/>
      </w:pPr>
      <w:rPr>
        <w:rFonts w:ascii="Arial" w:hAnsi="Arial" w:eastAsia="Arial" w:cs="Arial"/>
        <w:b w:val="0"/>
        <w:i w:val="0"/>
        <w:color w:val="000000"/>
        <w:sz w:val="22"/>
        <w:szCs w:val="22"/>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color w:val="000000"/>
        <w:sz w:val="22"/>
        <w:szCs w:val="22"/>
        <w:u w:val="none" w:color="000000"/>
        <w:shd w:val="clear" w:color="auto" w:fill="auto"/>
        <w:vertAlign w:val="baseline"/>
      </w:rPr>
    </w:lvl>
    <w:lvl w:ilvl="7" w:tentative="0">
      <w:start w:val="1"/>
      <w:numFmt w:val="bullet"/>
      <w:lvlText w:val="o"/>
      <w:lvlJc w:val="left"/>
      <w:pPr>
        <w:ind w:left="5760"/>
      </w:pPr>
      <w:rPr>
        <w:rFonts w:ascii="Arial" w:hAnsi="Arial" w:eastAsia="Arial" w:cs="Arial"/>
        <w:b w:val="0"/>
        <w:i w:val="0"/>
        <w:color w:val="000000"/>
        <w:sz w:val="22"/>
        <w:szCs w:val="22"/>
        <w:u w:val="none" w:color="000000"/>
        <w:shd w:val="clear" w:color="auto" w:fill="auto"/>
        <w:vertAlign w:val="baseline"/>
      </w:rPr>
    </w:lvl>
    <w:lvl w:ilvl="8" w:tentative="0">
      <w:start w:val="1"/>
      <w:numFmt w:val="bullet"/>
      <w:lvlText w:val="▪"/>
      <w:lvlJc w:val="left"/>
      <w:pPr>
        <w:ind w:left="6480"/>
      </w:pPr>
      <w:rPr>
        <w:rFonts w:ascii="Arial" w:hAnsi="Arial" w:eastAsia="Arial" w:cs="Arial"/>
        <w:b w:val="0"/>
        <w:i w:val="0"/>
        <w:color w:val="000000"/>
        <w:sz w:val="22"/>
        <w:szCs w:val="22"/>
        <w:u w:val="none" w:color="000000"/>
        <w:shd w:val="clear" w:color="auto" w:fill="auto"/>
        <w:vertAlign w:val="baseline"/>
      </w:rPr>
    </w:lvl>
  </w:abstractNum>
  <w:abstractNum w:abstractNumId="8">
    <w:nsid w:val="00000008"/>
    <w:multiLevelType w:val="multilevel"/>
    <w:tmpl w:val="00000008"/>
    <w:lvl w:ilvl="0" w:tentative="0">
      <w:start w:val="1"/>
      <w:numFmt w:val="decimal"/>
      <w:lvlText w:val="%1."/>
      <w:lvlJc w:val="left"/>
      <w:pPr>
        <w:ind w:left="720"/>
      </w:pPr>
      <w:rPr>
        <w:rFonts w:ascii="Arial" w:hAnsi="Arial" w:eastAsia="Arial" w:cs="Arial"/>
        <w:b w:val="0"/>
        <w:i w:val="0"/>
        <w:color w:val="000000"/>
        <w:sz w:val="22"/>
        <w:szCs w:val="22"/>
        <w:u w:val="none" w:color="000000"/>
        <w:shd w:val="clear" w:color="auto" w:fill="auto"/>
        <w:vertAlign w:val="baseline"/>
      </w:rPr>
    </w:lvl>
    <w:lvl w:ilvl="1" w:tentative="0">
      <w:start w:val="1"/>
      <w:numFmt w:val="lowerLetter"/>
      <w:lvlText w:val="%2"/>
      <w:lvlJc w:val="left"/>
      <w:pPr>
        <w:ind w:left="1440"/>
      </w:pPr>
      <w:rPr>
        <w:rFonts w:ascii="Arial" w:hAnsi="Arial" w:eastAsia="Arial" w:cs="Arial"/>
        <w:b w:val="0"/>
        <w:i w:val="0"/>
        <w:color w:val="000000"/>
        <w:sz w:val="22"/>
        <w:szCs w:val="22"/>
        <w:u w:val="none" w:color="000000"/>
        <w:shd w:val="clear" w:color="auto" w:fill="auto"/>
        <w:vertAlign w:val="baseline"/>
      </w:rPr>
    </w:lvl>
    <w:lvl w:ilvl="2" w:tentative="0">
      <w:start w:val="1"/>
      <w:numFmt w:val="lowerRoman"/>
      <w:lvlText w:val="%3"/>
      <w:lvlJc w:val="left"/>
      <w:pPr>
        <w:ind w:left="2160"/>
      </w:pPr>
      <w:rPr>
        <w:rFonts w:ascii="Arial" w:hAnsi="Arial" w:eastAsia="Arial" w:cs="Arial"/>
        <w:b w:val="0"/>
        <w:i w:val="0"/>
        <w:color w:val="000000"/>
        <w:sz w:val="22"/>
        <w:szCs w:val="22"/>
        <w:u w:val="none" w:color="000000"/>
        <w:shd w:val="clear" w:color="auto" w:fill="auto"/>
        <w:vertAlign w:val="baseline"/>
      </w:rPr>
    </w:lvl>
    <w:lvl w:ilvl="3" w:tentative="0">
      <w:start w:val="1"/>
      <w:numFmt w:val="decimal"/>
      <w:lvlText w:val="%4"/>
      <w:lvlJc w:val="left"/>
      <w:pPr>
        <w:ind w:left="2880"/>
      </w:pPr>
      <w:rPr>
        <w:rFonts w:ascii="Arial" w:hAnsi="Arial" w:eastAsia="Arial" w:cs="Arial"/>
        <w:b w:val="0"/>
        <w:i w:val="0"/>
        <w:color w:val="000000"/>
        <w:sz w:val="22"/>
        <w:szCs w:val="22"/>
        <w:u w:val="none" w:color="000000"/>
        <w:shd w:val="clear" w:color="auto" w:fill="auto"/>
        <w:vertAlign w:val="baseline"/>
      </w:rPr>
    </w:lvl>
    <w:lvl w:ilvl="4" w:tentative="0">
      <w:start w:val="1"/>
      <w:numFmt w:val="lowerLetter"/>
      <w:lvlText w:val="%5"/>
      <w:lvlJc w:val="left"/>
      <w:pPr>
        <w:ind w:left="3600"/>
      </w:pPr>
      <w:rPr>
        <w:rFonts w:ascii="Arial" w:hAnsi="Arial" w:eastAsia="Arial" w:cs="Arial"/>
        <w:b w:val="0"/>
        <w:i w:val="0"/>
        <w:color w:val="000000"/>
        <w:sz w:val="22"/>
        <w:szCs w:val="22"/>
        <w:u w:val="none" w:color="000000"/>
        <w:shd w:val="clear" w:color="auto" w:fill="auto"/>
        <w:vertAlign w:val="baseline"/>
      </w:rPr>
    </w:lvl>
    <w:lvl w:ilvl="5" w:tentative="0">
      <w:start w:val="1"/>
      <w:numFmt w:val="lowerRoman"/>
      <w:lvlText w:val="%6"/>
      <w:lvlJc w:val="left"/>
      <w:pPr>
        <w:ind w:left="4320"/>
      </w:pPr>
      <w:rPr>
        <w:rFonts w:ascii="Arial" w:hAnsi="Arial" w:eastAsia="Arial" w:cs="Arial"/>
        <w:b w:val="0"/>
        <w:i w:val="0"/>
        <w:color w:val="000000"/>
        <w:sz w:val="22"/>
        <w:szCs w:val="22"/>
        <w:u w:val="none" w:color="000000"/>
        <w:shd w:val="clear" w:color="auto" w:fill="auto"/>
        <w:vertAlign w:val="baseline"/>
      </w:rPr>
    </w:lvl>
    <w:lvl w:ilvl="6" w:tentative="0">
      <w:start w:val="1"/>
      <w:numFmt w:val="decimal"/>
      <w:lvlText w:val="%7"/>
      <w:lvlJc w:val="left"/>
      <w:pPr>
        <w:ind w:left="5040"/>
      </w:pPr>
      <w:rPr>
        <w:rFonts w:ascii="Arial" w:hAnsi="Arial" w:eastAsia="Arial" w:cs="Arial"/>
        <w:b w:val="0"/>
        <w:i w:val="0"/>
        <w:color w:val="000000"/>
        <w:sz w:val="22"/>
        <w:szCs w:val="22"/>
        <w:u w:val="none" w:color="000000"/>
        <w:shd w:val="clear" w:color="auto" w:fill="auto"/>
        <w:vertAlign w:val="baseline"/>
      </w:rPr>
    </w:lvl>
    <w:lvl w:ilvl="7" w:tentative="0">
      <w:start w:val="1"/>
      <w:numFmt w:val="lowerLetter"/>
      <w:lvlText w:val="%8"/>
      <w:lvlJc w:val="left"/>
      <w:pPr>
        <w:ind w:left="5760"/>
      </w:pPr>
      <w:rPr>
        <w:rFonts w:ascii="Arial" w:hAnsi="Arial" w:eastAsia="Arial" w:cs="Arial"/>
        <w:b w:val="0"/>
        <w:i w:val="0"/>
        <w:color w:val="000000"/>
        <w:sz w:val="22"/>
        <w:szCs w:val="22"/>
        <w:u w:val="none" w:color="000000"/>
        <w:shd w:val="clear" w:color="auto" w:fill="auto"/>
        <w:vertAlign w:val="baseline"/>
      </w:rPr>
    </w:lvl>
    <w:lvl w:ilvl="8" w:tentative="0">
      <w:start w:val="1"/>
      <w:numFmt w:val="lowerRoman"/>
      <w:lvlText w:val="%9"/>
      <w:lvlJc w:val="left"/>
      <w:pPr>
        <w:ind w:left="6480"/>
      </w:pPr>
      <w:rPr>
        <w:rFonts w:ascii="Arial" w:hAnsi="Arial" w:eastAsia="Arial" w:cs="Arial"/>
        <w:b w:val="0"/>
        <w:i w:val="0"/>
        <w:color w:val="000000"/>
        <w:sz w:val="22"/>
        <w:szCs w:val="22"/>
        <w:u w:val="none" w:color="000000"/>
        <w:shd w:val="clear" w:color="auto" w:fill="auto"/>
        <w:vertAlign w:val="baseline"/>
      </w:rPr>
    </w:lvl>
  </w:abstractNum>
  <w:abstractNum w:abstractNumId="9">
    <w:nsid w:val="00000009"/>
    <w:multiLevelType w:val="multilevel"/>
    <w:tmpl w:val="00000009"/>
    <w:lvl w:ilvl="0" w:tentative="0">
      <w:start w:val="1"/>
      <w:numFmt w:val="bullet"/>
      <w:lvlText w:val="●"/>
      <w:lvlJc w:val="left"/>
      <w:pPr>
        <w:ind w:left="720"/>
      </w:pPr>
      <w:rPr>
        <w:rFonts w:ascii="Arial" w:hAnsi="Arial" w:eastAsia="Arial" w:cs="Arial"/>
        <w:b w:val="0"/>
        <w:i w:val="0"/>
        <w:color w:val="000000"/>
        <w:sz w:val="22"/>
        <w:szCs w:val="22"/>
        <w:u w:val="none" w:color="000000"/>
        <w:shd w:val="clear" w:color="auto" w:fill="auto"/>
        <w:vertAlign w:val="baseline"/>
      </w:rPr>
    </w:lvl>
    <w:lvl w:ilvl="1" w:tentative="0">
      <w:start w:val="1"/>
      <w:numFmt w:val="bullet"/>
      <w:lvlText w:val="o"/>
      <w:lvlJc w:val="left"/>
      <w:pPr>
        <w:ind w:left="1440"/>
      </w:pPr>
      <w:rPr>
        <w:rFonts w:ascii="Arial" w:hAnsi="Arial" w:eastAsia="Arial" w:cs="Arial"/>
        <w:b w:val="0"/>
        <w:i w:val="0"/>
        <w:color w:val="000000"/>
        <w:sz w:val="22"/>
        <w:szCs w:val="22"/>
        <w:u w:val="none" w:color="000000"/>
        <w:shd w:val="clear" w:color="auto" w:fill="auto"/>
        <w:vertAlign w:val="baseline"/>
      </w:rPr>
    </w:lvl>
    <w:lvl w:ilvl="2" w:tentative="0">
      <w:start w:val="1"/>
      <w:numFmt w:val="bullet"/>
      <w:lvlText w:val="▪"/>
      <w:lvlJc w:val="left"/>
      <w:pPr>
        <w:ind w:left="2160"/>
      </w:pPr>
      <w:rPr>
        <w:rFonts w:ascii="Arial" w:hAnsi="Arial" w:eastAsia="Arial" w:cs="Arial"/>
        <w:b w:val="0"/>
        <w:i w:val="0"/>
        <w:color w:val="000000"/>
        <w:sz w:val="22"/>
        <w:szCs w:val="22"/>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color w:val="000000"/>
        <w:sz w:val="22"/>
        <w:szCs w:val="22"/>
        <w:u w:val="none" w:color="000000"/>
        <w:shd w:val="clear" w:color="auto" w:fill="auto"/>
        <w:vertAlign w:val="baseline"/>
      </w:rPr>
    </w:lvl>
    <w:lvl w:ilvl="4" w:tentative="0">
      <w:start w:val="1"/>
      <w:numFmt w:val="bullet"/>
      <w:lvlText w:val="o"/>
      <w:lvlJc w:val="left"/>
      <w:pPr>
        <w:ind w:left="3600"/>
      </w:pPr>
      <w:rPr>
        <w:rFonts w:ascii="Arial" w:hAnsi="Arial" w:eastAsia="Arial" w:cs="Arial"/>
        <w:b w:val="0"/>
        <w:i w:val="0"/>
        <w:color w:val="000000"/>
        <w:sz w:val="22"/>
        <w:szCs w:val="22"/>
        <w:u w:val="none" w:color="000000"/>
        <w:shd w:val="clear" w:color="auto" w:fill="auto"/>
        <w:vertAlign w:val="baseline"/>
      </w:rPr>
    </w:lvl>
    <w:lvl w:ilvl="5" w:tentative="0">
      <w:start w:val="1"/>
      <w:numFmt w:val="bullet"/>
      <w:lvlText w:val="▪"/>
      <w:lvlJc w:val="left"/>
      <w:pPr>
        <w:ind w:left="4320"/>
      </w:pPr>
      <w:rPr>
        <w:rFonts w:ascii="Arial" w:hAnsi="Arial" w:eastAsia="Arial" w:cs="Arial"/>
        <w:b w:val="0"/>
        <w:i w:val="0"/>
        <w:color w:val="000000"/>
        <w:sz w:val="22"/>
        <w:szCs w:val="22"/>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color w:val="000000"/>
        <w:sz w:val="22"/>
        <w:szCs w:val="22"/>
        <w:u w:val="none" w:color="000000"/>
        <w:shd w:val="clear" w:color="auto" w:fill="auto"/>
        <w:vertAlign w:val="baseline"/>
      </w:rPr>
    </w:lvl>
    <w:lvl w:ilvl="7" w:tentative="0">
      <w:start w:val="1"/>
      <w:numFmt w:val="bullet"/>
      <w:lvlText w:val="o"/>
      <w:lvlJc w:val="left"/>
      <w:pPr>
        <w:ind w:left="5760"/>
      </w:pPr>
      <w:rPr>
        <w:rFonts w:ascii="Arial" w:hAnsi="Arial" w:eastAsia="Arial" w:cs="Arial"/>
        <w:b w:val="0"/>
        <w:i w:val="0"/>
        <w:color w:val="000000"/>
        <w:sz w:val="22"/>
        <w:szCs w:val="22"/>
        <w:u w:val="none" w:color="000000"/>
        <w:shd w:val="clear" w:color="auto" w:fill="auto"/>
        <w:vertAlign w:val="baseline"/>
      </w:rPr>
    </w:lvl>
    <w:lvl w:ilvl="8" w:tentative="0">
      <w:start w:val="1"/>
      <w:numFmt w:val="bullet"/>
      <w:lvlText w:val="▪"/>
      <w:lvlJc w:val="left"/>
      <w:pPr>
        <w:ind w:left="6480"/>
      </w:pPr>
      <w:rPr>
        <w:rFonts w:ascii="Arial" w:hAnsi="Arial" w:eastAsia="Arial" w:cs="Arial"/>
        <w:b w:val="0"/>
        <w:i w:val="0"/>
        <w:color w:val="000000"/>
        <w:sz w:val="22"/>
        <w:szCs w:val="22"/>
        <w:u w:val="none" w:color="000000"/>
        <w:shd w:val="clear" w:color="auto" w:fill="auto"/>
        <w:vertAlign w:val="baseline"/>
      </w:rPr>
    </w:lvl>
  </w:abstractNum>
  <w:abstractNum w:abstractNumId="10">
    <w:nsid w:val="0000000A"/>
    <w:multiLevelType w:val="multilevel"/>
    <w:tmpl w:val="0000000A"/>
    <w:lvl w:ilvl="0" w:tentative="0">
      <w:start w:val="1"/>
      <w:numFmt w:val="bullet"/>
      <w:lvlText w:val="•"/>
      <w:lvlJc w:val="left"/>
      <w:pPr>
        <w:ind w:left="843"/>
      </w:pPr>
      <w:rPr>
        <w:rFonts w:ascii="Arial" w:hAnsi="Arial" w:eastAsia="Arial" w:cs="Arial"/>
        <w:b w:val="0"/>
        <w:i w:val="0"/>
        <w:color w:val="000000"/>
        <w:sz w:val="22"/>
        <w:szCs w:val="22"/>
        <w:u w:val="none" w:color="000000"/>
        <w:shd w:val="clear" w:color="auto" w:fill="auto"/>
        <w:vertAlign w:val="baseline"/>
      </w:rPr>
    </w:lvl>
    <w:lvl w:ilvl="1" w:tentative="0">
      <w:start w:val="1"/>
      <w:numFmt w:val="bullet"/>
      <w:lvlText w:val="o"/>
      <w:lvlJc w:val="left"/>
      <w:pPr>
        <w:ind w:left="1861"/>
      </w:pPr>
      <w:rPr>
        <w:rFonts w:ascii="Arial" w:hAnsi="Arial" w:eastAsia="Arial" w:cs="Arial"/>
        <w:b w:val="0"/>
        <w:i w:val="0"/>
        <w:color w:val="000000"/>
        <w:sz w:val="22"/>
        <w:szCs w:val="22"/>
        <w:u w:val="none" w:color="000000"/>
        <w:shd w:val="clear" w:color="auto" w:fill="auto"/>
        <w:vertAlign w:val="baseline"/>
      </w:rPr>
    </w:lvl>
    <w:lvl w:ilvl="2" w:tentative="0">
      <w:start w:val="1"/>
      <w:numFmt w:val="bullet"/>
      <w:lvlText w:val="▪"/>
      <w:lvlJc w:val="left"/>
      <w:pPr>
        <w:ind w:left="2581"/>
      </w:pPr>
      <w:rPr>
        <w:rFonts w:ascii="Arial" w:hAnsi="Arial" w:eastAsia="Arial" w:cs="Arial"/>
        <w:b w:val="0"/>
        <w:i w:val="0"/>
        <w:color w:val="000000"/>
        <w:sz w:val="22"/>
        <w:szCs w:val="22"/>
        <w:u w:val="none" w:color="000000"/>
        <w:shd w:val="clear" w:color="auto" w:fill="auto"/>
        <w:vertAlign w:val="baseline"/>
      </w:rPr>
    </w:lvl>
    <w:lvl w:ilvl="3" w:tentative="0">
      <w:start w:val="1"/>
      <w:numFmt w:val="bullet"/>
      <w:lvlText w:val="•"/>
      <w:lvlJc w:val="left"/>
      <w:pPr>
        <w:ind w:left="3301"/>
      </w:pPr>
      <w:rPr>
        <w:rFonts w:ascii="Arial" w:hAnsi="Arial" w:eastAsia="Arial" w:cs="Arial"/>
        <w:b w:val="0"/>
        <w:i w:val="0"/>
        <w:color w:val="000000"/>
        <w:sz w:val="22"/>
        <w:szCs w:val="22"/>
        <w:u w:val="none" w:color="000000"/>
        <w:shd w:val="clear" w:color="auto" w:fill="auto"/>
        <w:vertAlign w:val="baseline"/>
      </w:rPr>
    </w:lvl>
    <w:lvl w:ilvl="4" w:tentative="0">
      <w:start w:val="1"/>
      <w:numFmt w:val="bullet"/>
      <w:lvlText w:val="o"/>
      <w:lvlJc w:val="left"/>
      <w:pPr>
        <w:ind w:left="4021"/>
      </w:pPr>
      <w:rPr>
        <w:rFonts w:ascii="Arial" w:hAnsi="Arial" w:eastAsia="Arial" w:cs="Arial"/>
        <w:b w:val="0"/>
        <w:i w:val="0"/>
        <w:color w:val="000000"/>
        <w:sz w:val="22"/>
        <w:szCs w:val="22"/>
        <w:u w:val="none" w:color="000000"/>
        <w:shd w:val="clear" w:color="auto" w:fill="auto"/>
        <w:vertAlign w:val="baseline"/>
      </w:rPr>
    </w:lvl>
    <w:lvl w:ilvl="5" w:tentative="0">
      <w:start w:val="1"/>
      <w:numFmt w:val="bullet"/>
      <w:lvlText w:val="▪"/>
      <w:lvlJc w:val="left"/>
      <w:pPr>
        <w:ind w:left="4741"/>
      </w:pPr>
      <w:rPr>
        <w:rFonts w:ascii="Arial" w:hAnsi="Arial" w:eastAsia="Arial" w:cs="Arial"/>
        <w:b w:val="0"/>
        <w:i w:val="0"/>
        <w:color w:val="000000"/>
        <w:sz w:val="22"/>
        <w:szCs w:val="22"/>
        <w:u w:val="none" w:color="000000"/>
        <w:shd w:val="clear" w:color="auto" w:fill="auto"/>
        <w:vertAlign w:val="baseline"/>
      </w:rPr>
    </w:lvl>
    <w:lvl w:ilvl="6" w:tentative="0">
      <w:start w:val="1"/>
      <w:numFmt w:val="bullet"/>
      <w:lvlText w:val="•"/>
      <w:lvlJc w:val="left"/>
      <w:pPr>
        <w:ind w:left="5461"/>
      </w:pPr>
      <w:rPr>
        <w:rFonts w:ascii="Arial" w:hAnsi="Arial" w:eastAsia="Arial" w:cs="Arial"/>
        <w:b w:val="0"/>
        <w:i w:val="0"/>
        <w:color w:val="000000"/>
        <w:sz w:val="22"/>
        <w:szCs w:val="22"/>
        <w:u w:val="none" w:color="000000"/>
        <w:shd w:val="clear" w:color="auto" w:fill="auto"/>
        <w:vertAlign w:val="baseline"/>
      </w:rPr>
    </w:lvl>
    <w:lvl w:ilvl="7" w:tentative="0">
      <w:start w:val="1"/>
      <w:numFmt w:val="bullet"/>
      <w:lvlText w:val="o"/>
      <w:lvlJc w:val="left"/>
      <w:pPr>
        <w:ind w:left="6181"/>
      </w:pPr>
      <w:rPr>
        <w:rFonts w:ascii="Arial" w:hAnsi="Arial" w:eastAsia="Arial" w:cs="Arial"/>
        <w:b w:val="0"/>
        <w:i w:val="0"/>
        <w:color w:val="000000"/>
        <w:sz w:val="22"/>
        <w:szCs w:val="22"/>
        <w:u w:val="none" w:color="000000"/>
        <w:shd w:val="clear" w:color="auto" w:fill="auto"/>
        <w:vertAlign w:val="baseline"/>
      </w:rPr>
    </w:lvl>
    <w:lvl w:ilvl="8" w:tentative="0">
      <w:start w:val="1"/>
      <w:numFmt w:val="bullet"/>
      <w:lvlText w:val="▪"/>
      <w:lvlJc w:val="left"/>
      <w:pPr>
        <w:ind w:left="6901"/>
      </w:pPr>
      <w:rPr>
        <w:rFonts w:ascii="Arial" w:hAnsi="Arial" w:eastAsia="Arial" w:cs="Arial"/>
        <w:b w:val="0"/>
        <w:i w:val="0"/>
        <w:color w:val="000000"/>
        <w:sz w:val="22"/>
        <w:szCs w:val="22"/>
        <w:u w:val="none" w:color="000000"/>
        <w:shd w:val="clear" w:color="auto" w:fill="auto"/>
        <w:vertAlign w:val="baseline"/>
      </w:rPr>
    </w:lvl>
  </w:abstractNum>
  <w:num w:numId="1">
    <w:abstractNumId w:val="6"/>
  </w:num>
  <w:num w:numId="2">
    <w:abstractNumId w:val="3"/>
  </w:num>
  <w:num w:numId="3">
    <w:abstractNumId w:val="0"/>
  </w:num>
  <w:num w:numId="4">
    <w:abstractNumId w:val="5"/>
  </w:num>
  <w:num w:numId="5">
    <w:abstractNumId w:val="10"/>
  </w:num>
  <w:num w:numId="6">
    <w:abstractNumId w:val="8"/>
  </w:num>
  <w:num w:numId="7">
    <w:abstractNumId w:val="2"/>
  </w:num>
  <w:num w:numId="8">
    <w:abstractNumId w:val="9"/>
  </w:num>
  <w:num w:numId="9">
    <w:abstractNumId w:val="7"/>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99C7AF2"/>
    <w:rsid w:val="58CB6F9D"/>
    <w:rsid w:val="66B672EC"/>
    <w:rsid w:val="77BC6EFE"/>
    <w:rsid w:val="77E2724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SimSun"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1" w:line="248" w:lineRule="auto"/>
      <w:ind w:left="10" w:right="408" w:hanging="10"/>
      <w:jc w:val="both"/>
    </w:pPr>
    <w:rPr>
      <w:rFonts w:ascii="Arial" w:hAnsi="Arial" w:eastAsia="Arial" w:cs="Times New Roman"/>
      <w:color w:val="000000"/>
      <w:kern w:val="2"/>
      <w:sz w:val="22"/>
      <w:szCs w:val="24"/>
      <w:lang w:val="en-GB" w:eastAsia="en-GB" w:bidi="ar-SA"/>
      <w14:ligatures w14:val="standardContextual"/>
    </w:rPr>
  </w:style>
  <w:style w:type="paragraph" w:styleId="2">
    <w:name w:val="heading 1"/>
    <w:next w:val="1"/>
    <w:link w:val="8"/>
    <w:qFormat/>
    <w:uiPriority w:val="9"/>
    <w:pPr>
      <w:keepNext/>
      <w:keepLines/>
      <w:spacing w:after="0" w:line="259" w:lineRule="auto"/>
      <w:ind w:left="10" w:hanging="10"/>
      <w:outlineLvl w:val="0"/>
    </w:pPr>
    <w:rPr>
      <w:rFonts w:ascii="Arial" w:hAnsi="Arial" w:eastAsia="Arial" w:cs="Arial"/>
      <w:b/>
      <w:color w:val="000000"/>
      <w:kern w:val="2"/>
      <w:sz w:val="28"/>
      <w:szCs w:val="24"/>
      <w:lang w:val="en-GB" w:eastAsia="en-GB" w:bidi="ar-SA"/>
      <w14:ligatures w14:val="standardContextual"/>
    </w:rPr>
  </w:style>
  <w:style w:type="paragraph" w:styleId="3">
    <w:name w:val="heading 2"/>
    <w:next w:val="1"/>
    <w:link w:val="7"/>
    <w:qFormat/>
    <w:uiPriority w:val="9"/>
    <w:pPr>
      <w:keepNext/>
      <w:keepLines/>
      <w:spacing w:after="0" w:line="265" w:lineRule="auto"/>
      <w:ind w:left="10" w:hanging="10"/>
      <w:outlineLvl w:val="1"/>
    </w:pPr>
    <w:rPr>
      <w:rFonts w:ascii="Arial" w:hAnsi="Arial" w:eastAsia="Arial" w:cs="Arial"/>
      <w:b/>
      <w:color w:val="000000"/>
      <w:kern w:val="2"/>
      <w:sz w:val="24"/>
      <w:szCs w:val="24"/>
      <w:lang w:val="en-GB" w:eastAsia="en-GB" w:bidi="ar-SA"/>
      <w14:ligatures w14:val="standardContextual"/>
    </w:rPr>
  </w:style>
  <w:style w:type="character" w:default="1" w:styleId="4">
    <w:name w:val="Default Paragraph Font"/>
    <w:uiPriority w:val="1"/>
  </w:style>
  <w:style w:type="table" w:default="1" w:styleId="5">
    <w:name w:val="Normal Table"/>
    <w:uiPriority w:val="99"/>
    <w:tblPr>
      <w:tblCellMar>
        <w:top w:w="0" w:type="dxa"/>
        <w:left w:w="108" w:type="dxa"/>
        <w:bottom w:w="0" w:type="dxa"/>
        <w:right w:w="108" w:type="dxa"/>
      </w:tblCellMar>
    </w:tblPr>
  </w:style>
  <w:style w:type="character" w:styleId="6">
    <w:name w:val="Hyperlink"/>
    <w:basedOn w:val="4"/>
    <w:uiPriority w:val="0"/>
    <w:rPr>
      <w:color w:val="0000FF"/>
      <w:u w:val="single"/>
    </w:rPr>
  </w:style>
  <w:style w:type="character" w:customStyle="1" w:styleId="7">
    <w:name w:val="Heading 2 Char_1355d1fc-ebce-4e97-83d0-c430baaa0381"/>
    <w:link w:val="3"/>
    <w:uiPriority w:val="0"/>
    <w:rPr>
      <w:rFonts w:ascii="Arial" w:hAnsi="Arial" w:eastAsia="Arial" w:cs="Arial"/>
      <w:b/>
      <w:color w:val="000000"/>
      <w:sz w:val="24"/>
    </w:rPr>
  </w:style>
  <w:style w:type="character" w:customStyle="1" w:styleId="8">
    <w:name w:val="Heading 1 Char_14e4a7b0-0e8b-407d-9a53-d7cbbde8232a"/>
    <w:link w:val="2"/>
    <w:uiPriority w:val="0"/>
    <w:rPr>
      <w:rFonts w:ascii="Arial" w:hAnsi="Arial" w:eastAsia="Arial" w:cs="Arial"/>
      <w:b/>
      <w:color w:val="000000"/>
      <w:sz w:val="28"/>
    </w:rPr>
  </w:style>
  <w:style w:type="table" w:customStyle="1" w:styleId="9">
    <w:name w:val="TableGrid"/>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1519</Words>
  <Characters>9622</Characters>
  <Paragraphs>374</Paragraphs>
  <TotalTime>10</TotalTime>
  <ScaleCrop>false</ScaleCrop>
  <LinksUpToDate>false</LinksUpToDate>
  <CharactersWithSpaces>11407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2026-03-06T09:06:00Z</dcterms:created>
  <dc:creator>WPS Office</dc:creator>
  <cp:lastModifiedBy>acer</cp:lastModifiedBy>
  <dcterms:modified xsi:type="dcterms:W3CDTF">2026-03-06T11:30:52Z</dcterms:modified>
  <dc:title>NM Backend Project new doc</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36CCCBD3E39540B5A312CD676553D5F8_13</vt:lpwstr>
  </property>
  <property fmtid="{D5CDD505-2E9C-101B-9397-08002B2CF9AE}" pid="3" name="KSOProductBuildVer">
    <vt:lpwstr>1033-12.2.0.23196</vt:lpwstr>
  </property>
</Properties>
</file>